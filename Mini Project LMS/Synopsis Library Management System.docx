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A76" w:rsidRPr="00E66BE4" w:rsidRDefault="007D3A76" w:rsidP="007D3A76">
      <w:pPr>
        <w:spacing w:before="87"/>
        <w:ind w:right="1005"/>
        <w:jc w:val="center"/>
        <w:rPr>
          <w:b/>
          <w:color w:val="002060"/>
          <w:spacing w:val="-8"/>
          <w:sz w:val="32"/>
          <w:szCs w:val="24"/>
        </w:rPr>
      </w:pPr>
      <w:bookmarkStart w:id="0" w:name="11COVER"/>
      <w:bookmarkEnd w:id="0"/>
      <w:r>
        <w:rPr>
          <w:rFonts w:ascii="Times New Roman" w:eastAsia="Times New Roman" w:hAnsi="Times New Roman" w:cs="Times New Roman"/>
          <w:kern w:val="0"/>
          <w:sz w:val="16"/>
          <w:szCs w:val="24"/>
        </w:rPr>
        <w:t xml:space="preserve">                                   </w:t>
      </w:r>
      <w:r w:rsidRPr="00E66BE4">
        <w:rPr>
          <w:b/>
          <w:color w:val="002060"/>
          <w:spacing w:val="-8"/>
          <w:sz w:val="32"/>
          <w:szCs w:val="24"/>
        </w:rPr>
        <w:t>MADAN MOHAN MALAVIYA UNIVERSITY OF</w:t>
      </w:r>
    </w:p>
    <w:p w:rsidR="007D3A76" w:rsidRPr="00E66BE4" w:rsidRDefault="007D3A76" w:rsidP="007D3A76">
      <w:pPr>
        <w:spacing w:before="87"/>
        <w:ind w:left="1445" w:right="1005"/>
        <w:jc w:val="center"/>
        <w:rPr>
          <w:b/>
          <w:color w:val="002060"/>
          <w:sz w:val="32"/>
          <w:szCs w:val="24"/>
        </w:rPr>
      </w:pPr>
      <w:r w:rsidRPr="00E66BE4">
        <w:rPr>
          <w:b/>
          <w:color w:val="002060"/>
          <w:sz w:val="32"/>
          <w:szCs w:val="24"/>
        </w:rPr>
        <w:t>TECHNOLOGY GORAKHPUR - 273016</w:t>
      </w:r>
    </w:p>
    <w:p w:rsidR="00804F71" w:rsidRDefault="00804F71" w:rsidP="00804F71">
      <w:pPr>
        <w:pStyle w:val="BodyText"/>
        <w:spacing w:before="4"/>
        <w:rPr>
          <w:b/>
          <w:bCs/>
        </w:rPr>
      </w:pPr>
      <w:r>
        <w:rPr>
          <w:b/>
          <w:bCs/>
        </w:rPr>
        <w:t xml:space="preserve">                                                           </w:t>
      </w:r>
      <w:r w:rsidR="00AA6996">
        <w:rPr>
          <w:b/>
          <w:bCs/>
        </w:rPr>
        <w:t xml:space="preserve">    </w:t>
      </w:r>
      <w:r>
        <w:rPr>
          <w:b/>
          <w:bCs/>
        </w:rPr>
        <w:t xml:space="preserve">  </w:t>
      </w:r>
      <w:r w:rsidR="00B355C2">
        <w:rPr>
          <w:b/>
          <w:bCs/>
        </w:rPr>
        <w:t xml:space="preserve">  </w:t>
      </w:r>
      <w:r>
        <w:rPr>
          <w:b/>
          <w:bCs/>
        </w:rPr>
        <w:t xml:space="preserve">  </w:t>
      </w:r>
      <w:r>
        <w:rPr>
          <w:b/>
          <w:bCs/>
          <w:noProof/>
          <w:lang w:bidi="hi-IN"/>
        </w:rPr>
        <w:drawing>
          <wp:inline distT="0" distB="0" distL="0" distR="0">
            <wp:extent cx="1049481" cy="104948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arge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1956" cy="1061956"/>
                    </a:xfrm>
                    <a:prstGeom prst="rect">
                      <a:avLst/>
                    </a:prstGeom>
                  </pic:spPr>
                </pic:pic>
              </a:graphicData>
            </a:graphic>
          </wp:inline>
        </w:drawing>
      </w:r>
      <w:r>
        <w:rPr>
          <w:b/>
          <w:bCs/>
        </w:rPr>
        <w:t xml:space="preserve">  </w:t>
      </w:r>
    </w:p>
    <w:p w:rsidR="007D3A76" w:rsidRPr="00804F71" w:rsidRDefault="00804F71" w:rsidP="00804F71">
      <w:pPr>
        <w:pStyle w:val="BodyText"/>
        <w:spacing w:before="4"/>
        <w:rPr>
          <w:b/>
          <w:sz w:val="11"/>
        </w:rPr>
      </w:pPr>
      <w:r>
        <w:rPr>
          <w:b/>
          <w:bCs/>
        </w:rPr>
        <w:t xml:space="preserve">                                                              </w:t>
      </w:r>
    </w:p>
    <w:p w:rsidR="007D3A76" w:rsidRDefault="007D3A76" w:rsidP="007D3A76">
      <w:pPr>
        <w:ind w:left="1444" w:right="1005"/>
        <w:jc w:val="center"/>
        <w:rPr>
          <w:b/>
          <w:sz w:val="32"/>
        </w:rPr>
      </w:pPr>
      <w:r w:rsidRPr="0003511F">
        <w:rPr>
          <w:b/>
          <w:color w:val="FF0000"/>
          <w:sz w:val="36"/>
          <w:szCs w:val="24"/>
        </w:rPr>
        <w:t>“LIBRARY MANAGEMENT SYSTEM”</w:t>
      </w:r>
    </w:p>
    <w:p w:rsidR="007D3A76" w:rsidRDefault="007D3A76" w:rsidP="007D3A76">
      <w:pPr>
        <w:spacing w:before="274"/>
        <w:ind w:left="920" w:right="477"/>
        <w:jc w:val="center"/>
        <w:rPr>
          <w:b/>
          <w:sz w:val="24"/>
        </w:rPr>
      </w:pPr>
      <w:r>
        <w:rPr>
          <w:b/>
          <w:sz w:val="23"/>
        </w:rPr>
        <w:t xml:space="preserve">To the Madan Mohan Malaviya University of Technology during the academic year 2020-2021 in partial fulfillment for the </w:t>
      </w:r>
      <w:r>
        <w:rPr>
          <w:b/>
          <w:sz w:val="24"/>
        </w:rPr>
        <w:t>award of</w:t>
      </w:r>
    </w:p>
    <w:p w:rsidR="007D3A76" w:rsidRPr="00804F71" w:rsidRDefault="007D3A76" w:rsidP="007D3A76">
      <w:pPr>
        <w:pStyle w:val="Heading5"/>
        <w:ind w:right="1005"/>
        <w:rPr>
          <w:b/>
          <w:bCs/>
          <w:color w:val="002060"/>
          <w:sz w:val="32"/>
          <w:szCs w:val="32"/>
        </w:rPr>
      </w:pPr>
      <w:r>
        <w:rPr>
          <w:rFonts w:ascii="Times New Roman" w:eastAsia="Times New Roman" w:hAnsi="Times New Roman" w:cs="Times New Roman"/>
          <w:b/>
          <w:color w:val="auto"/>
          <w:kern w:val="0"/>
          <w:sz w:val="28"/>
          <w:szCs w:val="32"/>
        </w:rPr>
        <w:t xml:space="preserve">                          </w:t>
      </w:r>
      <w:r w:rsidR="00AA6996">
        <w:rPr>
          <w:rFonts w:ascii="Times New Roman" w:eastAsia="Times New Roman" w:hAnsi="Times New Roman" w:cs="Times New Roman"/>
          <w:b/>
          <w:color w:val="auto"/>
          <w:kern w:val="0"/>
          <w:sz w:val="28"/>
          <w:szCs w:val="32"/>
        </w:rPr>
        <w:t xml:space="preserve">      </w:t>
      </w:r>
      <w:r>
        <w:rPr>
          <w:rFonts w:ascii="Times New Roman" w:eastAsia="Times New Roman" w:hAnsi="Times New Roman" w:cs="Times New Roman"/>
          <w:b/>
          <w:color w:val="auto"/>
          <w:kern w:val="0"/>
          <w:sz w:val="28"/>
          <w:szCs w:val="32"/>
        </w:rPr>
        <w:t xml:space="preserve">     </w:t>
      </w:r>
      <w:r w:rsidRPr="00804F71">
        <w:rPr>
          <w:b/>
          <w:bCs/>
          <w:color w:val="002060"/>
          <w:sz w:val="32"/>
          <w:szCs w:val="32"/>
        </w:rPr>
        <w:t>MASTER OF COMPUTER APPLICATION</w:t>
      </w:r>
    </w:p>
    <w:p w:rsidR="007D3A76" w:rsidRDefault="007D3A76" w:rsidP="007D3A76">
      <w:pPr>
        <w:pStyle w:val="Heading5"/>
        <w:ind w:right="1005"/>
        <w:rPr>
          <w:sz w:val="32"/>
          <w:szCs w:val="32"/>
        </w:rPr>
      </w:pPr>
      <w:r>
        <w:rPr>
          <w:sz w:val="32"/>
          <w:szCs w:val="32"/>
        </w:rPr>
        <w:t xml:space="preserve">                                                        </w:t>
      </w:r>
      <w:r w:rsidRPr="00E66BE4">
        <w:rPr>
          <w:b/>
          <w:sz w:val="28"/>
          <w:szCs w:val="24"/>
          <w:u w:val="single"/>
        </w:rPr>
        <w:t>Submitted by</w:t>
      </w:r>
      <w:r w:rsidR="00804F71">
        <w:rPr>
          <w:sz w:val="32"/>
          <w:szCs w:val="32"/>
        </w:rPr>
        <w:t>:</w:t>
      </w:r>
    </w:p>
    <w:p w:rsidR="000A3090" w:rsidRPr="000A3090" w:rsidRDefault="000A3090" w:rsidP="000A3090">
      <w:pPr>
        <w:rPr>
          <w:b/>
          <w:bCs/>
        </w:rPr>
      </w:pPr>
      <w:r>
        <w:t xml:space="preserve">                                           </w:t>
      </w:r>
      <w:r w:rsidRPr="000A3090">
        <w:rPr>
          <w:b/>
          <w:bCs/>
          <w:sz w:val="28"/>
          <w:szCs w:val="26"/>
        </w:rPr>
        <w:t xml:space="preserve"> Name:                          </w:t>
      </w:r>
      <w:r>
        <w:rPr>
          <w:b/>
          <w:bCs/>
          <w:sz w:val="28"/>
          <w:szCs w:val="26"/>
        </w:rPr>
        <w:t xml:space="preserve">                </w:t>
      </w:r>
      <w:r w:rsidRPr="000A3090">
        <w:rPr>
          <w:b/>
          <w:bCs/>
          <w:sz w:val="28"/>
          <w:szCs w:val="26"/>
        </w:rPr>
        <w:t xml:space="preserve">          Roll No.:</w:t>
      </w:r>
    </w:p>
    <w:p w:rsidR="007D3A76" w:rsidRPr="00E66BE4" w:rsidRDefault="007D3A76" w:rsidP="007D3A76">
      <w:pPr>
        <w:tabs>
          <w:tab w:val="left" w:pos="4823"/>
        </w:tabs>
        <w:rPr>
          <w:b/>
          <w:sz w:val="36"/>
          <w:szCs w:val="32"/>
        </w:rPr>
      </w:pPr>
      <w:r>
        <w:rPr>
          <w:b/>
          <w:sz w:val="24"/>
        </w:rPr>
        <w:t xml:space="preserve">                              </w:t>
      </w:r>
      <w:r w:rsidRPr="00804F71">
        <w:rPr>
          <w:b/>
          <w:color w:val="C00000"/>
          <w:sz w:val="36"/>
          <w:szCs w:val="32"/>
        </w:rPr>
        <w:t>AMAR CHAUHAN</w:t>
      </w:r>
      <w:r w:rsidRPr="00804F71">
        <w:rPr>
          <w:b/>
          <w:color w:val="C00000"/>
          <w:sz w:val="36"/>
          <w:szCs w:val="32"/>
        </w:rPr>
        <w:tab/>
        <w:t xml:space="preserve">          </w:t>
      </w:r>
      <w:proofErr w:type="gramStart"/>
      <w:r w:rsidRPr="00804F71">
        <w:rPr>
          <w:b/>
          <w:color w:val="C00000"/>
          <w:sz w:val="36"/>
          <w:szCs w:val="32"/>
        </w:rPr>
        <w:t xml:space="preserve">   [</w:t>
      </w:r>
      <w:proofErr w:type="gramEnd"/>
      <w:r w:rsidRPr="00804F71">
        <w:rPr>
          <w:b/>
          <w:color w:val="C00000"/>
          <w:sz w:val="36"/>
          <w:szCs w:val="32"/>
        </w:rPr>
        <w:t>2019104009]</w:t>
      </w:r>
    </w:p>
    <w:p w:rsidR="007D3A76" w:rsidRPr="0068023D" w:rsidRDefault="007D3A76" w:rsidP="007D3A76">
      <w:pPr>
        <w:tabs>
          <w:tab w:val="left" w:pos="4823"/>
        </w:tabs>
        <w:spacing w:line="240" w:lineRule="auto"/>
        <w:ind w:left="503"/>
        <w:jc w:val="center"/>
        <w:rPr>
          <w:sz w:val="28"/>
          <w:szCs w:val="24"/>
        </w:rPr>
      </w:pPr>
      <w:r w:rsidRPr="0068023D">
        <w:rPr>
          <w:sz w:val="28"/>
          <w:szCs w:val="24"/>
        </w:rPr>
        <w:t xml:space="preserve">Under the Guidance of, </w:t>
      </w:r>
    </w:p>
    <w:p w:rsidR="007D3A76" w:rsidRPr="0068023D" w:rsidRDefault="005C337E" w:rsidP="007D3A76">
      <w:pPr>
        <w:tabs>
          <w:tab w:val="left" w:pos="4823"/>
        </w:tabs>
        <w:spacing w:line="240" w:lineRule="auto"/>
        <w:ind w:left="503"/>
        <w:jc w:val="center"/>
        <w:rPr>
          <w:b/>
          <w:color w:val="C00000"/>
          <w:spacing w:val="-6"/>
          <w:sz w:val="28"/>
          <w:szCs w:val="24"/>
        </w:rPr>
      </w:pPr>
      <w:r w:rsidRPr="0068023D">
        <w:rPr>
          <w:b/>
          <w:color w:val="C00000"/>
          <w:sz w:val="28"/>
          <w:szCs w:val="24"/>
        </w:rPr>
        <w:t>Prof</w:t>
      </w:r>
      <w:r w:rsidR="007D3A76" w:rsidRPr="0068023D">
        <w:rPr>
          <w:b/>
          <w:color w:val="C00000"/>
          <w:sz w:val="28"/>
          <w:szCs w:val="24"/>
        </w:rPr>
        <w:t xml:space="preserve">. R.K. </w:t>
      </w:r>
      <w:proofErr w:type="spellStart"/>
      <w:r w:rsidR="007D3A76" w:rsidRPr="0068023D">
        <w:rPr>
          <w:b/>
          <w:color w:val="C00000"/>
          <w:sz w:val="28"/>
          <w:szCs w:val="24"/>
        </w:rPr>
        <w:t>Dwivedi</w:t>
      </w:r>
      <w:proofErr w:type="spellEnd"/>
      <w:r w:rsidR="007D3A76" w:rsidRPr="0068023D">
        <w:rPr>
          <w:b/>
          <w:color w:val="C00000"/>
          <w:spacing w:val="-6"/>
          <w:sz w:val="28"/>
          <w:szCs w:val="24"/>
        </w:rPr>
        <w:t>,</w:t>
      </w:r>
    </w:p>
    <w:p w:rsidR="007D3A76" w:rsidRPr="0068023D" w:rsidRDefault="007D3A76" w:rsidP="007D3A76">
      <w:pPr>
        <w:tabs>
          <w:tab w:val="left" w:pos="4823"/>
        </w:tabs>
        <w:spacing w:line="240" w:lineRule="auto"/>
        <w:ind w:left="503"/>
        <w:jc w:val="center"/>
        <w:rPr>
          <w:b/>
          <w:sz w:val="28"/>
          <w:szCs w:val="24"/>
        </w:rPr>
      </w:pPr>
      <w:r w:rsidRPr="0068023D">
        <w:rPr>
          <w:color w:val="C00000"/>
          <w:spacing w:val="-6"/>
          <w:sz w:val="28"/>
          <w:szCs w:val="24"/>
        </w:rPr>
        <w:t xml:space="preserve"> </w:t>
      </w:r>
      <w:r w:rsidRPr="0068023D">
        <w:rPr>
          <w:sz w:val="24"/>
          <w:szCs w:val="24"/>
        </w:rPr>
        <w:t>Assistant</w:t>
      </w:r>
      <w:r w:rsidRPr="0068023D">
        <w:rPr>
          <w:spacing w:val="-1"/>
          <w:sz w:val="24"/>
          <w:szCs w:val="24"/>
        </w:rPr>
        <w:t xml:space="preserve"> </w:t>
      </w:r>
      <w:r w:rsidRPr="0068023D">
        <w:rPr>
          <w:sz w:val="24"/>
          <w:szCs w:val="24"/>
        </w:rPr>
        <w:t>Professor,</w:t>
      </w:r>
    </w:p>
    <w:p w:rsidR="007D3A76" w:rsidRPr="0068023D" w:rsidRDefault="007D3A76" w:rsidP="007D3A76">
      <w:pPr>
        <w:spacing w:line="240" w:lineRule="auto"/>
        <w:ind w:left="2670" w:right="2233"/>
        <w:jc w:val="center"/>
        <w:rPr>
          <w:sz w:val="28"/>
          <w:szCs w:val="24"/>
        </w:rPr>
      </w:pPr>
      <w:r w:rsidRPr="0068023D">
        <w:rPr>
          <w:sz w:val="24"/>
          <w:szCs w:val="24"/>
        </w:rPr>
        <w:t>Department of Information Technology &amp; Computer Application</w:t>
      </w:r>
      <w:r w:rsidRPr="0068023D">
        <w:rPr>
          <w:sz w:val="28"/>
          <w:szCs w:val="24"/>
        </w:rPr>
        <w:t>,</w:t>
      </w:r>
    </w:p>
    <w:p w:rsidR="007D3A76" w:rsidRPr="007D3A76" w:rsidRDefault="007D3A76" w:rsidP="007D3A76">
      <w:pPr>
        <w:spacing w:line="240" w:lineRule="auto"/>
        <w:ind w:left="2670" w:right="2233"/>
        <w:jc w:val="center"/>
        <w:rPr>
          <w:sz w:val="23"/>
        </w:rPr>
      </w:pPr>
      <w:r w:rsidRPr="0068023D">
        <w:rPr>
          <w:bCs/>
          <w:sz w:val="24"/>
          <w:szCs w:val="24"/>
        </w:rPr>
        <w:t>Madan Mohan Malaviya University</w:t>
      </w:r>
      <w:r w:rsidRPr="0068023D">
        <w:rPr>
          <w:b/>
          <w:sz w:val="24"/>
          <w:szCs w:val="24"/>
        </w:rPr>
        <w:t xml:space="preserve"> </w:t>
      </w:r>
      <w:r w:rsidRPr="0068023D">
        <w:rPr>
          <w:sz w:val="24"/>
          <w:szCs w:val="24"/>
        </w:rPr>
        <w:t xml:space="preserve">of Technology, </w:t>
      </w:r>
      <w:r w:rsidRPr="0068023D">
        <w:rPr>
          <w:szCs w:val="24"/>
        </w:rPr>
        <w:t>Gorakhpur</w:t>
      </w:r>
    </w:p>
    <w:p w:rsidR="007D3A76" w:rsidRDefault="0068023D" w:rsidP="00DA007E">
      <w:pPr>
        <w:jc w:val="center"/>
        <w:rPr>
          <w:rFonts w:ascii="Times New Roman" w:hAnsi="Times New Roman" w:cs="Times New Roman"/>
          <w:b/>
          <w:bCs/>
          <w:color w:val="0070C0"/>
          <w:sz w:val="36"/>
          <w:szCs w:val="36"/>
          <w:u w:val="single"/>
        </w:rPr>
      </w:pPr>
      <w:r w:rsidRPr="0068023D">
        <w:rPr>
          <w:rFonts w:ascii="Times New Roman" w:hAnsi="Times New Roman" w:cs="Times New Roman"/>
          <w:b/>
          <w:bCs/>
          <w:color w:val="0070C0"/>
          <w:sz w:val="36"/>
          <w:szCs w:val="36"/>
        </w:rPr>
        <w:t xml:space="preserve">    </w:t>
      </w:r>
      <w:r w:rsidR="00804F71" w:rsidRPr="0068023D">
        <w:rPr>
          <w:rFonts w:ascii="Times New Roman" w:hAnsi="Times New Roman" w:cs="Times New Roman"/>
          <w:b/>
          <w:bCs/>
          <w:color w:val="0070C0"/>
          <w:sz w:val="36"/>
          <w:szCs w:val="36"/>
        </w:rPr>
        <w:t xml:space="preserve"> </w:t>
      </w:r>
      <w:r w:rsidR="00804F71" w:rsidRPr="00804F71">
        <w:rPr>
          <w:rFonts w:ascii="Times New Roman" w:hAnsi="Times New Roman" w:cs="Times New Roman"/>
          <w:b/>
          <w:bCs/>
          <w:noProof/>
          <w:color w:val="0070C0"/>
          <w:sz w:val="36"/>
          <w:szCs w:val="36"/>
          <w:lang w:bidi="hi-IN"/>
        </w:rPr>
        <w:drawing>
          <wp:inline distT="0" distB="0" distL="0" distR="0">
            <wp:extent cx="862446" cy="86244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arg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1583" cy="871583"/>
                    </a:xfrm>
                    <a:prstGeom prst="rect">
                      <a:avLst/>
                    </a:prstGeom>
                  </pic:spPr>
                </pic:pic>
              </a:graphicData>
            </a:graphic>
          </wp:inline>
        </w:drawing>
      </w:r>
    </w:p>
    <w:p w:rsidR="00804F71" w:rsidRDefault="00804F71" w:rsidP="00804F71">
      <w:pPr>
        <w:pStyle w:val="BodyText"/>
        <w:spacing w:before="9"/>
        <w:rPr>
          <w:b/>
          <w:bCs/>
          <w:color w:val="002060"/>
        </w:rPr>
      </w:pPr>
      <w:bookmarkStart w:id="1" w:name="DEPARTMENT_OF_COMPUTER_SCIENCE_&amp;_ENGINEE"/>
      <w:bookmarkEnd w:id="1"/>
      <w:r w:rsidRPr="00804F71">
        <w:rPr>
          <w:b/>
          <w:bCs/>
          <w:color w:val="002060"/>
        </w:rPr>
        <w:t xml:space="preserve">                     </w:t>
      </w:r>
      <w:r>
        <w:rPr>
          <w:b/>
          <w:bCs/>
          <w:color w:val="002060"/>
        </w:rPr>
        <w:t xml:space="preserve">   </w:t>
      </w:r>
      <w:r w:rsidR="00B355C2">
        <w:rPr>
          <w:b/>
          <w:bCs/>
          <w:color w:val="002060"/>
        </w:rPr>
        <w:t xml:space="preserve">        </w:t>
      </w:r>
      <w:r w:rsidRPr="00804F71">
        <w:rPr>
          <w:b/>
          <w:bCs/>
          <w:color w:val="002060"/>
        </w:rPr>
        <w:t xml:space="preserve">DEPARTMENT OF INFORMATION TECHNOLOGY &amp; </w:t>
      </w:r>
    </w:p>
    <w:p w:rsidR="00804F71" w:rsidRPr="00804F71" w:rsidRDefault="00804F71" w:rsidP="00804F71">
      <w:pPr>
        <w:pStyle w:val="BodyText"/>
        <w:spacing w:before="9"/>
        <w:rPr>
          <w:b/>
          <w:bCs/>
          <w:sz w:val="20"/>
          <w:szCs w:val="32"/>
        </w:rPr>
      </w:pPr>
      <w:r>
        <w:rPr>
          <w:b/>
          <w:bCs/>
          <w:color w:val="002060"/>
        </w:rPr>
        <w:t xml:space="preserve">                 </w:t>
      </w:r>
      <w:r w:rsidR="00B355C2">
        <w:rPr>
          <w:b/>
          <w:bCs/>
          <w:color w:val="002060"/>
        </w:rPr>
        <w:t xml:space="preserve">     </w:t>
      </w:r>
      <w:r>
        <w:rPr>
          <w:b/>
          <w:bCs/>
          <w:color w:val="002060"/>
        </w:rPr>
        <w:t xml:space="preserve">                                 </w:t>
      </w:r>
      <w:r w:rsidRPr="00804F71">
        <w:rPr>
          <w:b/>
          <w:bCs/>
          <w:color w:val="002060"/>
        </w:rPr>
        <w:t>COMPUTER APPLICATION</w:t>
      </w:r>
    </w:p>
    <w:p w:rsidR="00804F71" w:rsidRPr="00804F71" w:rsidRDefault="00804F71" w:rsidP="00804F71">
      <w:pPr>
        <w:pStyle w:val="Heading5"/>
        <w:spacing w:line="360" w:lineRule="auto"/>
        <w:ind w:left="1440" w:right="1005"/>
        <w:jc w:val="center"/>
        <w:rPr>
          <w:b/>
          <w:bCs/>
          <w:color w:val="002060"/>
          <w:sz w:val="24"/>
          <w:szCs w:val="24"/>
        </w:rPr>
      </w:pPr>
      <w:r w:rsidRPr="00804F71">
        <w:rPr>
          <w:b/>
          <w:bCs/>
          <w:color w:val="002060"/>
          <w:sz w:val="24"/>
          <w:szCs w:val="24"/>
        </w:rPr>
        <w:t>MADAN MOHAN MALAVIYA UNIVERSITY OF TECHNOLOGY</w:t>
      </w:r>
    </w:p>
    <w:p w:rsidR="00804F71" w:rsidRDefault="00804F71" w:rsidP="00804F71">
      <w:pPr>
        <w:spacing w:line="360" w:lineRule="auto"/>
        <w:ind w:right="3574"/>
        <w:rPr>
          <w:b/>
          <w:bCs/>
          <w:sz w:val="24"/>
          <w:szCs w:val="24"/>
        </w:rPr>
      </w:pPr>
      <w:r>
        <w:rPr>
          <w:b/>
          <w:bCs/>
          <w:color w:val="002060"/>
          <w:w w:val="95"/>
          <w:sz w:val="24"/>
          <w:szCs w:val="24"/>
        </w:rPr>
        <w:t xml:space="preserve">                                                                  </w:t>
      </w:r>
      <w:r w:rsidRPr="00804F71">
        <w:rPr>
          <w:b/>
          <w:bCs/>
          <w:color w:val="002060"/>
          <w:w w:val="95"/>
          <w:sz w:val="24"/>
          <w:szCs w:val="24"/>
        </w:rPr>
        <w:t>GORAKHPUR</w:t>
      </w:r>
      <w:r>
        <w:rPr>
          <w:b/>
          <w:bCs/>
          <w:color w:val="002060"/>
          <w:w w:val="95"/>
          <w:sz w:val="24"/>
          <w:szCs w:val="24"/>
        </w:rPr>
        <w:t>-273016</w:t>
      </w:r>
    </w:p>
    <w:p w:rsidR="003057D2" w:rsidRPr="004D006A" w:rsidRDefault="00804F71" w:rsidP="004D006A">
      <w:pPr>
        <w:spacing w:line="360" w:lineRule="auto"/>
        <w:ind w:right="3574"/>
        <w:jc w:val="center"/>
        <w:rPr>
          <w:b/>
          <w:bCs/>
          <w:sz w:val="36"/>
          <w:szCs w:val="30"/>
        </w:rPr>
      </w:pPr>
      <w:r w:rsidRPr="004D006A">
        <w:rPr>
          <w:b/>
          <w:bCs/>
          <w:sz w:val="36"/>
          <w:szCs w:val="30"/>
        </w:rPr>
        <w:lastRenderedPageBreak/>
        <w:t xml:space="preserve">                                                   </w:t>
      </w:r>
      <w:r w:rsidR="004D006A" w:rsidRPr="004D006A">
        <w:rPr>
          <w:b/>
          <w:bCs/>
          <w:sz w:val="36"/>
          <w:szCs w:val="30"/>
        </w:rPr>
        <w:t xml:space="preserve">    </w:t>
      </w:r>
      <w:r w:rsidR="003057D2" w:rsidRPr="004D006A">
        <w:rPr>
          <w:b/>
          <w:bCs/>
          <w:sz w:val="32"/>
          <w:szCs w:val="28"/>
          <w:u w:val="single"/>
        </w:rPr>
        <w:t>ABSTRACT</w:t>
      </w:r>
    </w:p>
    <w:p w:rsidR="003057D2" w:rsidRPr="00291128" w:rsidRDefault="003057D2" w:rsidP="003057D2">
      <w:pPr>
        <w:pStyle w:val="BodyText"/>
        <w:spacing w:before="8"/>
        <w:jc w:val="center"/>
        <w:rPr>
          <w:b/>
          <w:sz w:val="38"/>
          <w:u w:val="single"/>
        </w:rPr>
      </w:pPr>
    </w:p>
    <w:p w:rsidR="003057D2" w:rsidRPr="00782C9E" w:rsidRDefault="003057D2" w:rsidP="003057D2">
      <w:pPr>
        <w:pStyle w:val="BodyText"/>
        <w:spacing w:line="360" w:lineRule="auto"/>
        <w:jc w:val="center"/>
        <w:rPr>
          <w:sz w:val="32"/>
          <w:szCs w:val="32"/>
        </w:rPr>
      </w:pPr>
      <w:r w:rsidRPr="00782C9E">
        <w:rPr>
          <w:color w:val="222222"/>
          <w:sz w:val="32"/>
          <w:szCs w:val="32"/>
          <w:shd w:val="clear" w:color="auto" w:fill="FFFFFF"/>
        </w:rPr>
        <w:t>The </w:t>
      </w:r>
      <w:r w:rsidRPr="00782C9E">
        <w:rPr>
          <w:b/>
          <w:bCs/>
          <w:color w:val="222222"/>
          <w:sz w:val="32"/>
          <w:szCs w:val="32"/>
          <w:shd w:val="clear" w:color="auto" w:fill="FFFFFF"/>
        </w:rPr>
        <w:t>Library Management System</w:t>
      </w:r>
      <w:r w:rsidRPr="00782C9E">
        <w:rPr>
          <w:color w:val="222222"/>
          <w:sz w:val="32"/>
          <w:szCs w:val="32"/>
          <w:shd w:val="clear" w:color="auto" w:fill="FFFFFF"/>
        </w:rPr>
        <w:t> is an application for assisting a librarian in managing a book </w:t>
      </w:r>
      <w:r w:rsidRPr="00782C9E">
        <w:rPr>
          <w:b/>
          <w:bCs/>
          <w:color w:val="222222"/>
          <w:sz w:val="32"/>
          <w:szCs w:val="32"/>
          <w:shd w:val="clear" w:color="auto" w:fill="FFFFFF"/>
        </w:rPr>
        <w:t>library</w:t>
      </w:r>
      <w:r w:rsidRPr="00782C9E">
        <w:rPr>
          <w:color w:val="222222"/>
          <w:sz w:val="32"/>
          <w:szCs w:val="32"/>
          <w:shd w:val="clear" w:color="auto" w:fill="FFFFFF"/>
        </w:rPr>
        <w:t> in a university. The </w:t>
      </w:r>
      <w:r w:rsidRPr="00782C9E">
        <w:rPr>
          <w:b/>
          <w:bCs/>
          <w:color w:val="222222"/>
          <w:sz w:val="32"/>
          <w:szCs w:val="32"/>
          <w:shd w:val="clear" w:color="auto" w:fill="FFFFFF"/>
        </w:rPr>
        <w:t>system</w:t>
      </w:r>
      <w:r w:rsidRPr="00782C9E">
        <w:rPr>
          <w:color w:val="222222"/>
          <w:sz w:val="32"/>
          <w:szCs w:val="32"/>
          <w:shd w:val="clear" w:color="auto" w:fill="FFFFFF"/>
        </w:rPr>
        <w:t> would provide basic set of features to add/update members, add/update books, and manage check in specifications for the </w:t>
      </w:r>
      <w:r w:rsidRPr="00782C9E">
        <w:rPr>
          <w:b/>
          <w:bCs/>
          <w:color w:val="222222"/>
          <w:sz w:val="32"/>
          <w:szCs w:val="32"/>
          <w:shd w:val="clear" w:color="auto" w:fill="FFFFFF"/>
        </w:rPr>
        <w:t>systems</w:t>
      </w:r>
      <w:r w:rsidRPr="00782C9E">
        <w:rPr>
          <w:color w:val="222222"/>
          <w:sz w:val="32"/>
          <w:szCs w:val="32"/>
          <w:shd w:val="clear" w:color="auto" w:fill="FFFFFF"/>
        </w:rPr>
        <w:t> based on the client's statement of need.</w:t>
      </w:r>
    </w:p>
    <w:p w:rsidR="003057D2" w:rsidRPr="00782C9E" w:rsidRDefault="003057D2" w:rsidP="003057D2">
      <w:pPr>
        <w:spacing w:line="360" w:lineRule="auto"/>
        <w:jc w:val="center"/>
        <w:rPr>
          <w:sz w:val="32"/>
          <w:szCs w:val="32"/>
        </w:rPr>
      </w:pPr>
    </w:p>
    <w:p w:rsidR="003057D2" w:rsidRPr="00782C9E" w:rsidRDefault="003057D2" w:rsidP="003057D2">
      <w:pPr>
        <w:spacing w:line="360" w:lineRule="auto"/>
        <w:jc w:val="center"/>
        <w:rPr>
          <w:sz w:val="32"/>
          <w:szCs w:val="32"/>
        </w:rPr>
        <w:sectPr w:rsidR="003057D2" w:rsidRPr="00782C9E" w:rsidSect="00532260">
          <w:footerReference w:type="default" r:id="rId9"/>
          <w:pgSz w:w="12240" w:h="15840"/>
          <w:pgMar w:top="1380" w:right="1320" w:bottom="1120" w:left="1140" w:header="0" w:footer="935" w:gutter="0"/>
          <w:pgBorders w:offsetFrom="page">
            <w:top w:val="thinThickSmallGap" w:sz="24" w:space="24" w:color="002060"/>
            <w:left w:val="thinThickSmallGap" w:sz="24" w:space="24" w:color="002060"/>
            <w:bottom w:val="thinThickSmallGap" w:sz="24" w:space="24" w:color="002060"/>
            <w:right w:val="thinThickSmallGap" w:sz="24" w:space="24" w:color="002060"/>
          </w:pgBorders>
          <w:pgNumType w:start="2"/>
          <w:cols w:space="720"/>
        </w:sectPr>
      </w:pPr>
      <w:r w:rsidRPr="00782C9E">
        <w:rPr>
          <w:color w:val="333333"/>
          <w:sz w:val="32"/>
          <w:szCs w:val="32"/>
          <w:shd w:val="clear" w:color="auto" w:fill="FFFFFF"/>
        </w:rPr>
        <w:t>The Library Management System stores the details like name, address, ID number, Date of Birth of members working in the library and users who come to library. The details of books like book name, book number, subject to which it belongs, author, edition, year of publication, the total number of books that are present in the library are also stored.</w:t>
      </w:r>
    </w:p>
    <w:p w:rsidR="00B234D6" w:rsidRDefault="0059688F" w:rsidP="003057D2">
      <w:pPr>
        <w:rPr>
          <w:rFonts w:ascii="Times New Roman" w:hAnsi="Times New Roman" w:cs="Times New Roman"/>
          <w:b/>
          <w:bCs/>
          <w:color w:val="0070C0"/>
          <w:sz w:val="36"/>
          <w:szCs w:val="36"/>
        </w:rPr>
      </w:pPr>
      <w:r>
        <w:rPr>
          <w:rFonts w:ascii="Times New Roman" w:hAnsi="Times New Roman" w:cs="Times New Roman"/>
          <w:b/>
          <w:bCs/>
          <w:color w:val="0070C0"/>
          <w:sz w:val="36"/>
          <w:szCs w:val="36"/>
        </w:rPr>
        <w:lastRenderedPageBreak/>
        <w:t xml:space="preserve">                   </w:t>
      </w:r>
    </w:p>
    <w:p w:rsidR="00B234D6" w:rsidRDefault="00B234D6" w:rsidP="003057D2">
      <w:pPr>
        <w:rPr>
          <w:rFonts w:ascii="Times New Roman" w:hAnsi="Times New Roman" w:cs="Times New Roman"/>
          <w:b/>
          <w:bCs/>
          <w:color w:val="0070C0"/>
          <w:sz w:val="36"/>
          <w:szCs w:val="36"/>
        </w:rPr>
      </w:pPr>
      <w:r>
        <w:rPr>
          <w:rFonts w:ascii="Times New Roman" w:hAnsi="Times New Roman" w:cs="Times New Roman"/>
          <w:b/>
          <w:bCs/>
          <w:noProof/>
          <w:color w:val="0070C0"/>
          <w:sz w:val="36"/>
          <w:szCs w:val="36"/>
          <w:lang w:bidi="hi-IN"/>
        </w:rPr>
        <mc:AlternateContent>
          <mc:Choice Requires="wps">
            <w:drawing>
              <wp:anchor distT="0" distB="0" distL="114300" distR="114300" simplePos="0" relativeHeight="251758592" behindDoc="0" locked="0" layoutInCell="1" allowOverlap="1">
                <wp:simplePos x="0" y="0"/>
                <wp:positionH relativeFrom="margin">
                  <wp:align>left</wp:align>
                </wp:positionH>
                <wp:positionV relativeFrom="paragraph">
                  <wp:posOffset>376283</wp:posOffset>
                </wp:positionV>
                <wp:extent cx="5812699" cy="5410200"/>
                <wp:effectExtent l="0" t="0" r="17145" b="19050"/>
                <wp:wrapNone/>
                <wp:docPr id="40" name="Rectangle 40"/>
                <wp:cNvGraphicFramePr/>
                <a:graphic xmlns:a="http://schemas.openxmlformats.org/drawingml/2006/main">
                  <a:graphicData uri="http://schemas.microsoft.com/office/word/2010/wordprocessingShape">
                    <wps:wsp>
                      <wps:cNvSpPr/>
                      <wps:spPr>
                        <a:xfrm>
                          <a:off x="0" y="0"/>
                          <a:ext cx="5812699" cy="5410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B234D6" w:rsidRPr="00B234D6" w:rsidRDefault="00B234D6" w:rsidP="00B234D6">
                            <w:pPr>
                              <w:jc w:val="center"/>
                              <w:rPr>
                                <w:rFonts w:ascii="Times New Roman" w:hAnsi="Times New Roman" w:cs="Times New Roman"/>
                                <w:color w:val="002060"/>
                                <w:sz w:val="96"/>
                                <w:szCs w:val="44"/>
                              </w:rPr>
                            </w:pPr>
                            <w:r w:rsidRPr="00B234D6">
                              <w:rPr>
                                <w:rFonts w:ascii="Times New Roman" w:hAnsi="Times New Roman" w:cs="Times New Roman"/>
                                <w:color w:val="002060"/>
                                <w:sz w:val="96"/>
                                <w:szCs w:val="44"/>
                              </w:rPr>
                              <w:t>LIBRARY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0" o:spid="_x0000_s1028" style="position:absolute;margin-left:0;margin-top:29.65pt;width:457.7pt;height:426pt;z-index:2517585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" fillcolor="white [3201]" strokecolor="white [3212]" strokeweight="1pt">
                <v:textbox>
                  <w:txbxContent>
                    <w:p w:rsidR="00B234D6" w:rsidRPr="00B234D6" w:rsidRDefault="00B234D6" w:rsidP="00B234D6">
                      <w:pPr>
                        <w:jc w:val="center"/>
                        <w:rPr>
                          <w:rFonts w:ascii="Times New Roman" w:hAnsi="Times New Roman" w:cs="Times New Roman"/>
                          <w:color w:val="002060"/>
                          <w:sz w:val="96"/>
                          <w:szCs w:val="44"/>
                        </w:rPr>
                      </w:pPr>
                      <w:r w:rsidRPr="00B234D6">
                        <w:rPr>
                          <w:rFonts w:ascii="Times New Roman" w:hAnsi="Times New Roman" w:cs="Times New Roman"/>
                          <w:color w:val="002060"/>
                          <w:sz w:val="96"/>
                          <w:szCs w:val="44"/>
                        </w:rPr>
                        <w:t>LIBRARY MANAGEMENT SYSTEM</w:t>
                      </w:r>
                    </w:p>
                  </w:txbxContent>
                </v:textbox>
                <w10:wrap anchorx="margin"/>
              </v:rect>
            </w:pict>
          </mc:Fallback>
        </mc:AlternateContent>
      </w: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59688F" w:rsidP="003057D2">
      <w:pPr>
        <w:rPr>
          <w:rFonts w:ascii="Times New Roman" w:hAnsi="Times New Roman" w:cs="Times New Roman"/>
          <w:b/>
          <w:bCs/>
          <w:color w:val="0070C0"/>
          <w:sz w:val="36"/>
          <w:szCs w:val="36"/>
        </w:rPr>
      </w:pPr>
      <w:r>
        <w:rPr>
          <w:rFonts w:ascii="Times New Roman" w:hAnsi="Times New Roman" w:cs="Times New Roman"/>
          <w:b/>
          <w:bCs/>
          <w:color w:val="0070C0"/>
          <w:sz w:val="36"/>
          <w:szCs w:val="36"/>
        </w:rPr>
        <w:t xml:space="preserve"> </w:t>
      </w: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B234D6" w:rsidRDefault="00B234D6" w:rsidP="003057D2">
      <w:pPr>
        <w:rPr>
          <w:rFonts w:ascii="Times New Roman" w:hAnsi="Times New Roman" w:cs="Times New Roman"/>
          <w:b/>
          <w:bCs/>
          <w:color w:val="0070C0"/>
          <w:sz w:val="36"/>
          <w:szCs w:val="36"/>
        </w:rPr>
      </w:pPr>
    </w:p>
    <w:p w:rsidR="00DA007E" w:rsidRPr="0059688F" w:rsidRDefault="00B234D6" w:rsidP="003057D2">
      <w:pPr>
        <w:rPr>
          <w:rFonts w:ascii="Times New Roman" w:hAnsi="Times New Roman" w:cs="Times New Roman"/>
          <w:color w:val="0070C0"/>
          <w:sz w:val="28"/>
          <w:szCs w:val="28"/>
        </w:rPr>
      </w:pPr>
      <w:r>
        <w:rPr>
          <w:rFonts w:ascii="Times New Roman" w:hAnsi="Times New Roman" w:cs="Times New Roman"/>
          <w:b/>
          <w:bCs/>
          <w:color w:val="0070C0"/>
          <w:sz w:val="36"/>
          <w:szCs w:val="36"/>
        </w:rPr>
        <w:lastRenderedPageBreak/>
        <w:t xml:space="preserve">                </w:t>
      </w:r>
      <w:r w:rsidR="0059688F">
        <w:rPr>
          <w:rFonts w:ascii="Times New Roman" w:hAnsi="Times New Roman" w:cs="Times New Roman"/>
          <w:b/>
          <w:bCs/>
          <w:color w:val="0070C0"/>
          <w:sz w:val="36"/>
          <w:szCs w:val="36"/>
        </w:rPr>
        <w:t xml:space="preserve"> </w:t>
      </w:r>
      <w:r w:rsidR="00DA007E" w:rsidRPr="0059688F">
        <w:rPr>
          <w:rFonts w:ascii="Times New Roman" w:hAnsi="Times New Roman" w:cs="Times New Roman"/>
          <w:b/>
          <w:bCs/>
          <w:color w:val="0070C0"/>
          <w:sz w:val="36"/>
          <w:szCs w:val="36"/>
        </w:rPr>
        <w:t>Library Management System</w:t>
      </w:r>
      <w:r w:rsidR="00651FFA" w:rsidRPr="0059688F">
        <w:rPr>
          <w:rFonts w:ascii="Times New Roman" w:hAnsi="Times New Roman" w:cs="Times New Roman"/>
          <w:b/>
          <w:bCs/>
          <w:color w:val="0070C0"/>
          <w:sz w:val="36"/>
          <w:szCs w:val="36"/>
        </w:rPr>
        <w:t xml:space="preserve"> in C++</w:t>
      </w:r>
    </w:p>
    <w:p w:rsidR="00DA007E" w:rsidRPr="00607912" w:rsidRDefault="00DA007E" w:rsidP="00DA007E">
      <w:pPr>
        <w:jc w:val="center"/>
        <w:rPr>
          <w:rFonts w:ascii="Times New Roman" w:hAnsi="Times New Roman" w:cs="Times New Roman"/>
          <w:b/>
          <w:bCs/>
          <w:color w:val="002060"/>
          <w:sz w:val="28"/>
          <w:szCs w:val="28"/>
          <w:u w:val="single"/>
        </w:rPr>
      </w:pPr>
      <w:r w:rsidRPr="00607912">
        <w:rPr>
          <w:rFonts w:ascii="Times New Roman" w:hAnsi="Times New Roman" w:cs="Times New Roman"/>
          <w:b/>
          <w:bCs/>
          <w:color w:val="002060"/>
          <w:sz w:val="28"/>
          <w:szCs w:val="28"/>
          <w:u w:val="single"/>
        </w:rPr>
        <w:t>Introduction:</w:t>
      </w:r>
    </w:p>
    <w:p w:rsidR="00C5654C" w:rsidRPr="00CB6968" w:rsidRDefault="00DA007E" w:rsidP="00DA007E">
      <w:pPr>
        <w:rPr>
          <w:rFonts w:ascii="Times New Roman" w:hAnsi="Times New Roman" w:cs="Times New Roman"/>
          <w:color w:val="0D0D0D" w:themeColor="text1" w:themeTint="F2"/>
        </w:rPr>
      </w:pPr>
      <w:r w:rsidRPr="00CB6968">
        <w:rPr>
          <w:rFonts w:ascii="Times New Roman" w:hAnsi="Times New Roman" w:cs="Times New Roman"/>
          <w:color w:val="0D0D0D" w:themeColor="text1" w:themeTint="F2"/>
          <w:sz w:val="28"/>
          <w:szCs w:val="28"/>
        </w:rPr>
        <w:t xml:space="preserve">This software project </w:t>
      </w:r>
      <w:r w:rsidR="00A415AF">
        <w:rPr>
          <w:rFonts w:ascii="Times New Roman" w:hAnsi="Times New Roman" w:cs="Times New Roman"/>
          <w:color w:val="0D0D0D" w:themeColor="text1" w:themeTint="F2"/>
          <w:sz w:val="28"/>
          <w:szCs w:val="28"/>
        </w:rPr>
        <w:t>is a library management</w:t>
      </w:r>
      <w:r w:rsidRPr="00CB6968">
        <w:rPr>
          <w:rFonts w:ascii="Times New Roman" w:hAnsi="Times New Roman" w:cs="Times New Roman"/>
          <w:color w:val="0D0D0D" w:themeColor="text1" w:themeTint="F2"/>
          <w:sz w:val="28"/>
          <w:szCs w:val="28"/>
        </w:rPr>
        <w:t xml:space="preserve"> system with all the basic as well as some innovative features for managing a library. It consists of a large database of various books available in the library. It also lists various books issued to respective readers. The system keeps track of all the books readily available and also the books that have been issued to various readers for the time period for which the books have been issued. The system also handles books database. If the reader needs a book, he can order the book request for home delivery by just submitting an online form. Readers usually tend to forget the date to return their library books, so this system even calculates fine depending on the expiry date. Thus this innovative library management system provides enhanced library functionality for this modern world.</w:t>
      </w:r>
    </w:p>
    <w:p w:rsidR="00CB6968" w:rsidRPr="005F7829" w:rsidRDefault="00CB6968" w:rsidP="00CB6968">
      <w:pPr>
        <w:jc w:val="both"/>
        <w:rPr>
          <w:rFonts w:ascii="Times New Roman" w:hAnsi="Times New Roman" w:cs="Times New Roman"/>
          <w:bCs/>
          <w:color w:val="0D0D0D" w:themeColor="text1" w:themeTint="F2"/>
          <w:sz w:val="32"/>
          <w:szCs w:val="32"/>
        </w:rPr>
      </w:pPr>
      <w:r w:rsidRPr="00607912">
        <w:rPr>
          <w:rFonts w:ascii="Times New Roman" w:hAnsi="Times New Roman" w:cs="Times New Roman"/>
          <w:b/>
          <w:color w:val="002060"/>
          <w:sz w:val="32"/>
          <w:szCs w:val="32"/>
        </w:rPr>
        <w:t>Advantages</w:t>
      </w:r>
      <w:r w:rsidRPr="005F7829">
        <w:rPr>
          <w:rFonts w:ascii="Times New Roman" w:hAnsi="Times New Roman" w:cs="Times New Roman"/>
          <w:b/>
          <w:color w:val="0D0D0D" w:themeColor="text1" w:themeTint="F2"/>
          <w:sz w:val="32"/>
          <w:szCs w:val="32"/>
        </w:rPr>
        <w:t>:</w:t>
      </w:r>
    </w:p>
    <w:p w:rsidR="00CB6968" w:rsidRPr="00CB6968" w:rsidRDefault="00CB6968" w:rsidP="00CB6968">
      <w:pPr>
        <w:pStyle w:val="ListParagraph"/>
        <w:numPr>
          <w:ilvl w:val="0"/>
          <w:numId w:val="1"/>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The system excludes the use of paper work by managing all the records electronically.</w:t>
      </w:r>
    </w:p>
    <w:p w:rsidR="00CB6968" w:rsidRPr="00CB6968" w:rsidRDefault="00CB6968" w:rsidP="00CB6968">
      <w:pPr>
        <w:pStyle w:val="ListParagraph"/>
        <w:numPr>
          <w:ilvl w:val="0"/>
          <w:numId w:val="2"/>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Administrator doesn't have to keep a manual track of the users</w:t>
      </w:r>
    </w:p>
    <w:p w:rsidR="00CB6968" w:rsidRPr="00CB6968" w:rsidRDefault="00CB6968" w:rsidP="00CB6968">
      <w:pPr>
        <w:pStyle w:val="ListParagraph"/>
        <w:numPr>
          <w:ilvl w:val="0"/>
          <w:numId w:val="2"/>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Also the system calculates the fine levied on user so admin just have to create bill and not manually calculate.</w:t>
      </w:r>
    </w:p>
    <w:p w:rsidR="00CB6968" w:rsidRPr="00CB6968" w:rsidRDefault="00CB6968" w:rsidP="00CB6968">
      <w:pPr>
        <w:pStyle w:val="ListParagraph"/>
        <w:numPr>
          <w:ilvl w:val="0"/>
          <w:numId w:val="2"/>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Admin can keep updating the system by providing the new books arrival in library and their availability thus user need not to go to library for issuing purpose. He may order it online through this system.</w:t>
      </w:r>
    </w:p>
    <w:p w:rsidR="00CB6968" w:rsidRPr="00CB6968" w:rsidRDefault="00CB6968" w:rsidP="00CB6968">
      <w:pPr>
        <w:pStyle w:val="ListParagraph"/>
        <w:numPr>
          <w:ilvl w:val="0"/>
          <w:numId w:val="2"/>
        </w:numPr>
        <w:jc w:val="both"/>
        <w:rPr>
          <w:rFonts w:ascii="Times New Roman" w:hAnsi="Times New Roman" w:cs="Times New Roman"/>
          <w:b/>
          <w:color w:val="0D0D0D" w:themeColor="text1" w:themeTint="F2"/>
          <w:sz w:val="28"/>
          <w:szCs w:val="28"/>
        </w:rPr>
      </w:pPr>
      <w:r w:rsidRPr="00CB6968">
        <w:rPr>
          <w:rFonts w:ascii="Times New Roman" w:hAnsi="Times New Roman" w:cs="Times New Roman"/>
          <w:bCs/>
          <w:color w:val="0D0D0D" w:themeColor="text1" w:themeTint="F2"/>
          <w:sz w:val="28"/>
          <w:szCs w:val="28"/>
        </w:rPr>
        <w:t>Thus, it saves human efforts and resources.</w:t>
      </w:r>
    </w:p>
    <w:p w:rsidR="00CB6968" w:rsidRPr="00607912" w:rsidRDefault="00CB6968" w:rsidP="00CB6968">
      <w:pPr>
        <w:jc w:val="both"/>
        <w:rPr>
          <w:rFonts w:ascii="Times New Roman" w:hAnsi="Times New Roman" w:cs="Times New Roman"/>
          <w:bCs/>
          <w:color w:val="002060"/>
          <w:sz w:val="32"/>
          <w:szCs w:val="32"/>
        </w:rPr>
      </w:pPr>
      <w:r w:rsidRPr="00607912">
        <w:rPr>
          <w:rFonts w:ascii="Times New Roman" w:hAnsi="Times New Roman" w:cs="Times New Roman"/>
          <w:b/>
          <w:color w:val="002060"/>
          <w:sz w:val="32"/>
          <w:szCs w:val="32"/>
        </w:rPr>
        <w:t>Disadvantages:</w:t>
      </w:r>
    </w:p>
    <w:p w:rsidR="00CB6968" w:rsidRPr="00CB6968" w:rsidRDefault="00CB6968" w:rsidP="00CB6968">
      <w:pPr>
        <w:pStyle w:val="ListParagraph"/>
        <w:numPr>
          <w:ilvl w:val="0"/>
          <w:numId w:val="3"/>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User cannot view the book in person.</w:t>
      </w:r>
    </w:p>
    <w:p w:rsidR="00CB6968" w:rsidRPr="00CB6968" w:rsidRDefault="00CB6968" w:rsidP="00CB6968">
      <w:pPr>
        <w:pStyle w:val="ListParagraph"/>
        <w:numPr>
          <w:ilvl w:val="0"/>
          <w:numId w:val="3"/>
        </w:numPr>
        <w:jc w:val="both"/>
        <w:rPr>
          <w:rFonts w:ascii="Times New Roman" w:hAnsi="Times New Roman" w:cs="Times New Roman"/>
          <w:b/>
          <w:color w:val="0D0D0D" w:themeColor="text1" w:themeTint="F2"/>
          <w:sz w:val="28"/>
          <w:szCs w:val="28"/>
        </w:rPr>
      </w:pPr>
      <w:r w:rsidRPr="00CB6968">
        <w:rPr>
          <w:rFonts w:ascii="Times New Roman" w:hAnsi="Times New Roman" w:cs="Times New Roman"/>
          <w:bCs/>
          <w:color w:val="0D0D0D" w:themeColor="text1" w:themeTint="F2"/>
          <w:sz w:val="28"/>
          <w:szCs w:val="28"/>
        </w:rPr>
        <w:t>There is no human interaction if users have some enquiry.</w:t>
      </w:r>
    </w:p>
    <w:p w:rsidR="00CB6968" w:rsidRPr="00607912" w:rsidRDefault="00CB6968" w:rsidP="00CB6968">
      <w:pPr>
        <w:jc w:val="both"/>
        <w:rPr>
          <w:rFonts w:ascii="Times New Roman" w:hAnsi="Times New Roman" w:cs="Times New Roman"/>
          <w:bCs/>
          <w:color w:val="002060"/>
          <w:sz w:val="32"/>
          <w:szCs w:val="32"/>
        </w:rPr>
      </w:pPr>
      <w:r w:rsidRPr="00607912">
        <w:rPr>
          <w:rFonts w:ascii="Times New Roman" w:hAnsi="Times New Roman" w:cs="Times New Roman"/>
          <w:b/>
          <w:color w:val="002060"/>
          <w:sz w:val="32"/>
          <w:szCs w:val="32"/>
        </w:rPr>
        <w:t>Applications:</w:t>
      </w:r>
    </w:p>
    <w:p w:rsidR="00CB6968" w:rsidRPr="00CB6968" w:rsidRDefault="00CB6968" w:rsidP="00CB6968">
      <w:pPr>
        <w:pStyle w:val="ListParagraph"/>
        <w:numPr>
          <w:ilvl w:val="0"/>
          <w:numId w:val="4"/>
        </w:numPr>
        <w:jc w:val="both"/>
        <w:rPr>
          <w:rFonts w:ascii="Times New Roman" w:hAnsi="Times New Roman" w:cs="Times New Roman"/>
          <w:bCs/>
          <w:color w:val="0D0D0D" w:themeColor="text1" w:themeTint="F2"/>
          <w:sz w:val="28"/>
          <w:szCs w:val="28"/>
        </w:rPr>
      </w:pPr>
      <w:r w:rsidRPr="00CB6968">
        <w:rPr>
          <w:rFonts w:ascii="Times New Roman" w:hAnsi="Times New Roman" w:cs="Times New Roman"/>
          <w:bCs/>
          <w:color w:val="0D0D0D" w:themeColor="text1" w:themeTint="F2"/>
          <w:sz w:val="28"/>
          <w:szCs w:val="28"/>
        </w:rPr>
        <w:t xml:space="preserve">This system can be used in public libraries. </w:t>
      </w:r>
    </w:p>
    <w:p w:rsidR="00CB6968" w:rsidRPr="00CB6968" w:rsidRDefault="00CB6968" w:rsidP="00CB6968">
      <w:pPr>
        <w:pStyle w:val="ListParagraph"/>
        <w:numPr>
          <w:ilvl w:val="0"/>
          <w:numId w:val="4"/>
        </w:numPr>
        <w:jc w:val="both"/>
        <w:rPr>
          <w:rFonts w:ascii="Times New Roman" w:hAnsi="Times New Roman" w:cs="Times New Roman"/>
          <w:b/>
          <w:color w:val="0D0D0D" w:themeColor="text1" w:themeTint="F2"/>
          <w:sz w:val="28"/>
          <w:szCs w:val="28"/>
        </w:rPr>
      </w:pPr>
      <w:r w:rsidRPr="00CB6968">
        <w:rPr>
          <w:rFonts w:ascii="Times New Roman" w:hAnsi="Times New Roman" w:cs="Times New Roman"/>
          <w:bCs/>
          <w:color w:val="0D0D0D" w:themeColor="text1" w:themeTint="F2"/>
          <w:sz w:val="28"/>
          <w:szCs w:val="28"/>
        </w:rPr>
        <w:t>It can also be implemented in the library of schools, colleges, institutes, and organizations.</w:t>
      </w:r>
    </w:p>
    <w:p w:rsidR="00CB6968" w:rsidRDefault="00CB6968" w:rsidP="00DA007E">
      <w:pPr>
        <w:rPr>
          <w:rFonts w:ascii="Times New Roman" w:hAnsi="Times New Roman" w:cs="Times New Roman"/>
        </w:rPr>
      </w:pPr>
    </w:p>
    <w:p w:rsidR="00570CF2" w:rsidRDefault="00570CF2" w:rsidP="00DA007E">
      <w:pPr>
        <w:rPr>
          <w:rFonts w:ascii="Times New Roman" w:hAnsi="Times New Roman" w:cs="Times New Roman"/>
        </w:rPr>
      </w:pPr>
    </w:p>
    <w:p w:rsidR="00570CF2" w:rsidRPr="00607912" w:rsidRDefault="00570CF2" w:rsidP="00570CF2">
      <w:pPr>
        <w:shd w:val="clear" w:color="auto" w:fill="FFFFFF"/>
        <w:suppressAutoHyphens w:val="0"/>
        <w:spacing w:after="150" w:line="240" w:lineRule="auto"/>
        <w:rPr>
          <w:rFonts w:ascii="Times New Roman" w:eastAsia="Times New Roman" w:hAnsi="Times New Roman" w:cs="Times New Roman"/>
          <w:color w:val="002060"/>
          <w:spacing w:val="2"/>
          <w:kern w:val="0"/>
          <w:sz w:val="32"/>
          <w:szCs w:val="32"/>
          <w:lang w:bidi="hi-IN"/>
        </w:rPr>
      </w:pPr>
      <w:r w:rsidRPr="00607912">
        <w:rPr>
          <w:rFonts w:ascii="Times New Roman" w:eastAsia="Times New Roman" w:hAnsi="Times New Roman" w:cs="Times New Roman"/>
          <w:b/>
          <w:bCs/>
          <w:color w:val="002060"/>
          <w:spacing w:val="2"/>
          <w:kern w:val="0"/>
          <w:sz w:val="32"/>
          <w:szCs w:val="32"/>
          <w:lang w:bidi="hi-IN"/>
        </w:rPr>
        <w:t>Purpose:</w:t>
      </w:r>
    </w:p>
    <w:p w:rsidR="00570CF2" w:rsidRPr="00570CF2" w:rsidRDefault="00570CF2" w:rsidP="00570CF2">
      <w:pPr>
        <w:shd w:val="clear" w:color="auto" w:fill="FFFFFF"/>
        <w:suppressAutoHyphens w:val="0"/>
        <w:spacing w:after="150" w:line="240" w:lineRule="auto"/>
        <w:rPr>
          <w:rFonts w:ascii="Times New Roman" w:eastAsia="Times New Roman" w:hAnsi="Times New Roman" w:cs="Times New Roman"/>
          <w:color w:val="0D0D0D" w:themeColor="text1" w:themeTint="F2"/>
          <w:spacing w:val="2"/>
          <w:kern w:val="0"/>
          <w:sz w:val="28"/>
          <w:szCs w:val="28"/>
          <w:lang w:bidi="hi-IN"/>
        </w:rPr>
      </w:pPr>
      <w:r w:rsidRPr="00570CF2">
        <w:rPr>
          <w:rFonts w:ascii="Times New Roman" w:eastAsia="Times New Roman" w:hAnsi="Times New Roman" w:cs="Times New Roman"/>
          <w:color w:val="0D0D0D" w:themeColor="text1" w:themeTint="F2"/>
          <w:spacing w:val="2"/>
          <w:kern w:val="0"/>
          <w:sz w:val="28"/>
          <w:szCs w:val="28"/>
          <w:lang w:bidi="hi-IN"/>
        </w:rPr>
        <w:t>The purpose of the requirement document is to specify all the information required to design, develop and test the software.</w:t>
      </w:r>
    </w:p>
    <w:p w:rsidR="00570CF2" w:rsidRPr="00570CF2" w:rsidRDefault="00570CF2" w:rsidP="00570CF2">
      <w:pPr>
        <w:numPr>
          <w:ilvl w:val="0"/>
          <w:numId w:val="5"/>
        </w:numPr>
        <w:shd w:val="clear" w:color="auto" w:fill="FFFFFF"/>
        <w:suppressAutoHyphens w:val="0"/>
        <w:spacing w:before="100" w:beforeAutospacing="1" w:after="100" w:afterAutospacing="1" w:line="240" w:lineRule="auto"/>
        <w:ind w:left="300"/>
        <w:rPr>
          <w:rFonts w:ascii="Times New Roman" w:eastAsia="Times New Roman" w:hAnsi="Times New Roman" w:cs="Times New Roman"/>
          <w:color w:val="0D0D0D" w:themeColor="text1" w:themeTint="F2"/>
          <w:spacing w:val="2"/>
          <w:kern w:val="0"/>
          <w:sz w:val="28"/>
          <w:szCs w:val="28"/>
          <w:lang w:bidi="hi-IN"/>
        </w:rPr>
      </w:pPr>
      <w:r w:rsidRPr="00570CF2">
        <w:rPr>
          <w:rFonts w:ascii="Times New Roman" w:eastAsia="Times New Roman" w:hAnsi="Times New Roman" w:cs="Times New Roman"/>
          <w:color w:val="0D0D0D" w:themeColor="text1" w:themeTint="F2"/>
          <w:spacing w:val="2"/>
          <w:kern w:val="0"/>
          <w:sz w:val="28"/>
          <w:szCs w:val="28"/>
          <w:lang w:bidi="hi-IN"/>
        </w:rPr>
        <w:t>The purpose of this project is to provide a friendly environment to maintain the details of books and library members.</w:t>
      </w:r>
    </w:p>
    <w:p w:rsidR="00570CF2" w:rsidRPr="00570CF2" w:rsidRDefault="00570CF2" w:rsidP="00570CF2">
      <w:pPr>
        <w:numPr>
          <w:ilvl w:val="0"/>
          <w:numId w:val="5"/>
        </w:numPr>
        <w:shd w:val="clear" w:color="auto" w:fill="FFFFFF"/>
        <w:suppressAutoHyphens w:val="0"/>
        <w:spacing w:before="100" w:beforeAutospacing="1" w:after="100" w:afterAutospacing="1" w:line="240" w:lineRule="auto"/>
        <w:ind w:left="300"/>
        <w:rPr>
          <w:rFonts w:ascii="Times New Roman" w:eastAsia="Times New Roman" w:hAnsi="Times New Roman" w:cs="Times New Roman"/>
          <w:color w:val="0D0D0D" w:themeColor="text1" w:themeTint="F2"/>
          <w:spacing w:val="2"/>
          <w:kern w:val="0"/>
          <w:sz w:val="28"/>
          <w:szCs w:val="28"/>
          <w:lang w:bidi="hi-IN"/>
        </w:rPr>
      </w:pPr>
      <w:r w:rsidRPr="00570CF2">
        <w:rPr>
          <w:rFonts w:ascii="Times New Roman" w:eastAsia="Times New Roman" w:hAnsi="Times New Roman" w:cs="Times New Roman"/>
          <w:color w:val="0D0D0D" w:themeColor="text1" w:themeTint="F2"/>
          <w:spacing w:val="2"/>
          <w:kern w:val="0"/>
          <w:sz w:val="28"/>
          <w:szCs w:val="28"/>
          <w:lang w:bidi="hi-IN"/>
        </w:rPr>
        <w:t>The main purpose of this project is to maintain easy circulation system using computers and to provide different reports.</w:t>
      </w:r>
    </w:p>
    <w:p w:rsidR="00570CF2" w:rsidRPr="00607912" w:rsidRDefault="00570CF2" w:rsidP="00570CF2">
      <w:pPr>
        <w:shd w:val="clear" w:color="auto" w:fill="FFFFFF"/>
        <w:suppressAutoHyphens w:val="0"/>
        <w:spacing w:after="150" w:line="240" w:lineRule="auto"/>
        <w:rPr>
          <w:rFonts w:ascii="Times New Roman" w:eastAsia="Times New Roman" w:hAnsi="Times New Roman" w:cs="Times New Roman"/>
          <w:color w:val="002060"/>
          <w:spacing w:val="2"/>
          <w:kern w:val="0"/>
          <w:sz w:val="32"/>
          <w:szCs w:val="32"/>
          <w:lang w:bidi="hi-IN"/>
        </w:rPr>
      </w:pPr>
      <w:r w:rsidRPr="00607912">
        <w:rPr>
          <w:rFonts w:ascii="Times New Roman" w:eastAsia="Times New Roman" w:hAnsi="Times New Roman" w:cs="Times New Roman"/>
          <w:b/>
          <w:bCs/>
          <w:color w:val="002060"/>
          <w:spacing w:val="2"/>
          <w:kern w:val="0"/>
          <w:sz w:val="32"/>
          <w:szCs w:val="32"/>
          <w:lang w:bidi="hi-IN"/>
        </w:rPr>
        <w:t>Scope:</w:t>
      </w:r>
    </w:p>
    <w:p w:rsidR="00570CF2" w:rsidRPr="00570CF2" w:rsidRDefault="00570CF2" w:rsidP="00570CF2">
      <w:pPr>
        <w:shd w:val="clear" w:color="auto" w:fill="FFFFFF"/>
        <w:suppressAutoHyphens w:val="0"/>
        <w:spacing w:after="150" w:line="240" w:lineRule="auto"/>
        <w:rPr>
          <w:rFonts w:ascii="Times New Roman" w:eastAsia="Times New Roman" w:hAnsi="Times New Roman" w:cs="Times New Roman"/>
          <w:color w:val="0D0D0D" w:themeColor="text1" w:themeTint="F2"/>
          <w:spacing w:val="2"/>
          <w:kern w:val="0"/>
          <w:sz w:val="28"/>
          <w:szCs w:val="28"/>
          <w:lang w:bidi="hi-IN"/>
        </w:rPr>
      </w:pPr>
      <w:r w:rsidRPr="00570CF2">
        <w:rPr>
          <w:rFonts w:ascii="Times New Roman" w:eastAsia="Times New Roman" w:hAnsi="Times New Roman" w:cs="Times New Roman"/>
          <w:color w:val="0D0D0D" w:themeColor="text1" w:themeTint="F2"/>
          <w:spacing w:val="2"/>
          <w:kern w:val="0"/>
          <w:sz w:val="28"/>
          <w:szCs w:val="28"/>
          <w:lang w:bidi="hi-IN"/>
        </w:rPr>
        <w:t>The document only covers the requirements specifications for the Library Management System. This document does not provide any references to the other component of the Library Management System. All the external interfaces and the dependencies are also identified in this document.</w:t>
      </w:r>
    </w:p>
    <w:p w:rsidR="00570CF2" w:rsidRPr="00570CF2" w:rsidRDefault="00570CF2" w:rsidP="00570CF2">
      <w:pPr>
        <w:shd w:val="clear" w:color="auto" w:fill="FFFFFF"/>
        <w:suppressAutoHyphens w:val="0"/>
        <w:spacing w:after="150" w:line="240" w:lineRule="auto"/>
        <w:rPr>
          <w:rFonts w:ascii="Times New Roman" w:eastAsia="Times New Roman" w:hAnsi="Times New Roman" w:cs="Times New Roman"/>
          <w:color w:val="0D0D0D" w:themeColor="text1" w:themeTint="F2"/>
          <w:spacing w:val="2"/>
          <w:kern w:val="0"/>
          <w:sz w:val="28"/>
          <w:szCs w:val="28"/>
          <w:lang w:bidi="hi-IN"/>
        </w:rPr>
      </w:pPr>
      <w:r w:rsidRPr="005F7829">
        <w:rPr>
          <w:rFonts w:ascii="Times New Roman" w:eastAsia="Times New Roman" w:hAnsi="Times New Roman" w:cs="Times New Roman"/>
          <w:b/>
          <w:bCs/>
          <w:color w:val="0D0D0D" w:themeColor="text1" w:themeTint="F2"/>
          <w:spacing w:val="2"/>
          <w:kern w:val="0"/>
          <w:sz w:val="32"/>
          <w:szCs w:val="32"/>
          <w:lang w:bidi="hi-IN"/>
        </w:rPr>
        <w:t>Feasibility study</w:t>
      </w:r>
      <w:r w:rsidRPr="005F7829">
        <w:rPr>
          <w:rFonts w:ascii="Times New Roman" w:eastAsia="Times New Roman" w:hAnsi="Times New Roman" w:cs="Times New Roman"/>
          <w:color w:val="0D0D0D" w:themeColor="text1" w:themeTint="F2"/>
          <w:spacing w:val="2"/>
          <w:kern w:val="0"/>
          <w:sz w:val="32"/>
          <w:szCs w:val="32"/>
          <w:lang w:bidi="hi-IN"/>
        </w:rPr>
        <w:t xml:space="preserve">: </w:t>
      </w:r>
      <w:r w:rsidRPr="00570CF2">
        <w:rPr>
          <w:rFonts w:ascii="Times New Roman" w:eastAsia="Times New Roman" w:hAnsi="Times New Roman" w:cs="Times New Roman"/>
          <w:color w:val="0D0D0D" w:themeColor="text1" w:themeTint="F2"/>
          <w:spacing w:val="2"/>
          <w:kern w:val="0"/>
          <w:sz w:val="28"/>
          <w:szCs w:val="28"/>
          <w:lang w:bidi="hi-IN"/>
        </w:rPr>
        <w:t>The overall scope of the feasibility study was to provide sufficient information to allow a decision to be made as to whether the Library Management System project should proceed and if so, its relative priority in the context of other existing Library Management Technology.</w:t>
      </w:r>
    </w:p>
    <w:p w:rsidR="005F7829" w:rsidRPr="005F7829" w:rsidRDefault="005F7829" w:rsidP="005F7829">
      <w:pPr>
        <w:jc w:val="both"/>
        <w:rPr>
          <w:rFonts w:ascii="Times New Roman" w:hAnsi="Times New Roman" w:cs="Times New Roman"/>
          <w:b/>
          <w:bCs/>
          <w:color w:val="0D0D0D" w:themeColor="text1" w:themeTint="F2"/>
          <w:sz w:val="32"/>
          <w:szCs w:val="32"/>
        </w:rPr>
      </w:pPr>
      <w:r w:rsidRPr="00607912">
        <w:rPr>
          <w:rFonts w:ascii="Times New Roman" w:hAnsi="Times New Roman" w:cs="Times New Roman"/>
          <w:b/>
          <w:bCs/>
          <w:color w:val="002060"/>
          <w:sz w:val="32"/>
          <w:szCs w:val="32"/>
        </w:rPr>
        <w:t xml:space="preserve">Features of the system: </w:t>
      </w:r>
      <w:r w:rsidRPr="005F7829">
        <w:rPr>
          <w:rFonts w:ascii="Times New Roman" w:hAnsi="Times New Roman" w:cs="Times New Roman"/>
          <w:b/>
          <w:bCs/>
          <w:color w:val="0D0D0D" w:themeColor="text1" w:themeTint="F2"/>
          <w:sz w:val="32"/>
          <w:szCs w:val="32"/>
        </w:rPr>
        <w:t>-</w:t>
      </w:r>
    </w:p>
    <w:p w:rsidR="005F7829" w:rsidRPr="005F7829" w:rsidRDefault="005F7829" w:rsidP="005F7829">
      <w:pPr>
        <w:pStyle w:val="ListParagraph"/>
        <w:numPr>
          <w:ilvl w:val="0"/>
          <w:numId w:val="6"/>
        </w:numPr>
        <w:jc w:val="both"/>
        <w:rPr>
          <w:rFonts w:ascii="Times New Roman" w:hAnsi="Times New Roman" w:cs="Times New Roman"/>
          <w:b/>
          <w:bCs/>
          <w:color w:val="0D0D0D" w:themeColor="text1" w:themeTint="F2"/>
          <w:sz w:val="28"/>
          <w:szCs w:val="28"/>
        </w:rPr>
      </w:pPr>
      <w:r w:rsidRPr="005F7829">
        <w:rPr>
          <w:rFonts w:ascii="Times New Roman" w:hAnsi="Times New Roman" w:cs="Times New Roman"/>
          <w:b/>
          <w:bCs/>
          <w:color w:val="0D0D0D" w:themeColor="text1" w:themeTint="F2"/>
          <w:sz w:val="28"/>
          <w:szCs w:val="28"/>
        </w:rPr>
        <w:t>Admin</w:t>
      </w:r>
      <w:r w:rsidR="00D90BF8">
        <w:rPr>
          <w:rFonts w:ascii="Times New Roman" w:hAnsi="Times New Roman" w:cs="Times New Roman"/>
          <w:b/>
          <w:bCs/>
          <w:color w:val="0D0D0D" w:themeColor="text1" w:themeTint="F2"/>
          <w:sz w:val="28"/>
          <w:szCs w:val="28"/>
        </w:rPr>
        <w:t xml:space="preserve"> (Librarian)</w:t>
      </w:r>
      <w:r w:rsidRPr="005F7829">
        <w:rPr>
          <w:rFonts w:ascii="Times New Roman" w:hAnsi="Times New Roman" w:cs="Times New Roman"/>
          <w:b/>
          <w:bCs/>
          <w:color w:val="0D0D0D" w:themeColor="text1" w:themeTint="F2"/>
          <w:sz w:val="28"/>
          <w:szCs w:val="28"/>
        </w:rPr>
        <w:t xml:space="preserve"> login:</w:t>
      </w:r>
      <w:r w:rsidRPr="005F7829">
        <w:rPr>
          <w:rFonts w:ascii="Times New Roman" w:hAnsi="Times New Roman" w:cs="Times New Roman"/>
          <w:color w:val="0D0D0D" w:themeColor="text1" w:themeTint="F2"/>
          <w:sz w:val="28"/>
          <w:szCs w:val="28"/>
        </w:rPr>
        <w:t xml:space="preserve"> The system will be under sole control of the admin. Admin can add or remove books from the system and also maintains records of the book available and issued in the library. The admin can even update the books details if required.</w:t>
      </w:r>
    </w:p>
    <w:p w:rsidR="00682456" w:rsidRPr="00682456" w:rsidRDefault="005F7829" w:rsidP="00682456">
      <w:pPr>
        <w:pStyle w:val="ListParagraph"/>
        <w:numPr>
          <w:ilvl w:val="0"/>
          <w:numId w:val="6"/>
        </w:numPr>
        <w:jc w:val="both"/>
        <w:rPr>
          <w:rFonts w:ascii="Times New Roman" w:hAnsi="Times New Roman" w:cs="Times New Roman"/>
          <w:b/>
          <w:bCs/>
          <w:color w:val="0D0D0D" w:themeColor="text1" w:themeTint="F2"/>
          <w:sz w:val="28"/>
          <w:szCs w:val="28"/>
        </w:rPr>
      </w:pPr>
      <w:r w:rsidRPr="005F7829">
        <w:rPr>
          <w:rFonts w:ascii="Times New Roman" w:hAnsi="Times New Roman" w:cs="Times New Roman"/>
          <w:b/>
          <w:bCs/>
          <w:color w:val="0D0D0D" w:themeColor="text1" w:themeTint="F2"/>
          <w:sz w:val="28"/>
          <w:szCs w:val="28"/>
        </w:rPr>
        <w:t>User</w:t>
      </w:r>
      <w:r w:rsidR="00D90BF8">
        <w:rPr>
          <w:rFonts w:ascii="Times New Roman" w:hAnsi="Times New Roman" w:cs="Times New Roman"/>
          <w:b/>
          <w:bCs/>
          <w:color w:val="0D0D0D" w:themeColor="text1" w:themeTint="F2"/>
          <w:sz w:val="28"/>
          <w:szCs w:val="28"/>
        </w:rPr>
        <w:t xml:space="preserve"> (Student’s)</w:t>
      </w:r>
      <w:r w:rsidRPr="005F7829">
        <w:rPr>
          <w:rFonts w:ascii="Times New Roman" w:hAnsi="Times New Roman" w:cs="Times New Roman"/>
          <w:b/>
          <w:bCs/>
          <w:color w:val="0D0D0D" w:themeColor="text1" w:themeTint="F2"/>
          <w:sz w:val="28"/>
          <w:szCs w:val="28"/>
        </w:rPr>
        <w:t xml:space="preserve"> login:</w:t>
      </w:r>
      <w:r w:rsidR="00EC509F">
        <w:rPr>
          <w:rFonts w:ascii="Times New Roman" w:hAnsi="Times New Roman" w:cs="Times New Roman"/>
          <w:color w:val="0D0D0D" w:themeColor="text1" w:themeTint="F2"/>
          <w:sz w:val="28"/>
          <w:szCs w:val="28"/>
        </w:rPr>
        <w:t xml:space="preserve"> </w:t>
      </w:r>
      <w:r w:rsidRPr="005F7829">
        <w:rPr>
          <w:rFonts w:ascii="Times New Roman" w:hAnsi="Times New Roman" w:cs="Times New Roman"/>
          <w:color w:val="0D0D0D" w:themeColor="text1" w:themeTint="F2"/>
          <w:sz w:val="28"/>
          <w:szCs w:val="28"/>
        </w:rPr>
        <w:t>User can explore and search for the books he wants. He can place order for the books.</w:t>
      </w:r>
    </w:p>
    <w:p w:rsidR="00682456" w:rsidRPr="00607912" w:rsidRDefault="00682456" w:rsidP="00682456">
      <w:pPr>
        <w:pStyle w:val="TableParagraph"/>
        <w:tabs>
          <w:tab w:val="left" w:pos="559"/>
        </w:tabs>
        <w:spacing w:before="63" w:line="256" w:lineRule="exact"/>
        <w:ind w:left="0"/>
        <w:jc w:val="both"/>
        <w:rPr>
          <w:b/>
          <w:color w:val="002060"/>
          <w:sz w:val="32"/>
          <w:szCs w:val="28"/>
        </w:rPr>
      </w:pPr>
      <w:r w:rsidRPr="00607912">
        <w:rPr>
          <w:b/>
          <w:color w:val="002060"/>
          <w:sz w:val="32"/>
          <w:szCs w:val="28"/>
        </w:rPr>
        <w:t>SYSTEM</w:t>
      </w:r>
      <w:r w:rsidRPr="00607912">
        <w:rPr>
          <w:b/>
          <w:color w:val="002060"/>
          <w:spacing w:val="-2"/>
          <w:sz w:val="32"/>
          <w:szCs w:val="28"/>
        </w:rPr>
        <w:t xml:space="preserve"> </w:t>
      </w:r>
      <w:r w:rsidRPr="00607912">
        <w:rPr>
          <w:b/>
          <w:color w:val="002060"/>
          <w:sz w:val="32"/>
          <w:szCs w:val="28"/>
        </w:rPr>
        <w:t>SPECIFICATION</w:t>
      </w:r>
    </w:p>
    <w:p w:rsidR="004F0748" w:rsidRPr="004F0748" w:rsidRDefault="003C7804" w:rsidP="004F0748">
      <w:pPr>
        <w:jc w:val="both"/>
        <w:rPr>
          <w:rFonts w:ascii="Times New Roman" w:hAnsi="Times New Roman" w:cs="Times New Roman"/>
          <w:color w:val="0D0D0D" w:themeColor="text1" w:themeTint="F2"/>
          <w:sz w:val="28"/>
          <w:szCs w:val="28"/>
        </w:rPr>
      </w:pPr>
      <w:r>
        <w:rPr>
          <w:rFonts w:ascii="Times New Roman" w:hAnsi="Times New Roman" w:cs="Times New Roman"/>
          <w:b/>
          <w:color w:val="0D0D0D" w:themeColor="text1" w:themeTint="F2"/>
          <w:sz w:val="28"/>
          <w:szCs w:val="28"/>
        </w:rPr>
        <w:t xml:space="preserve"> Use Language:</w:t>
      </w:r>
    </w:p>
    <w:p w:rsidR="004F0748" w:rsidRPr="00682456" w:rsidRDefault="003C7804" w:rsidP="00682456">
      <w:pPr>
        <w:pStyle w:val="ListParagraph"/>
        <w:numPr>
          <w:ilvl w:val="0"/>
          <w:numId w:val="7"/>
        </w:numPr>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C++ </w:t>
      </w:r>
    </w:p>
    <w:p w:rsidR="004F0748" w:rsidRPr="004F0748" w:rsidRDefault="004F0748" w:rsidP="004F0748">
      <w:pPr>
        <w:jc w:val="both"/>
        <w:rPr>
          <w:rFonts w:ascii="Times New Roman" w:hAnsi="Times New Roman" w:cs="Times New Roman"/>
          <w:color w:val="0D0D0D" w:themeColor="text1" w:themeTint="F2"/>
          <w:sz w:val="28"/>
          <w:szCs w:val="28"/>
        </w:rPr>
      </w:pPr>
      <w:r w:rsidRPr="004F0748">
        <w:rPr>
          <w:rFonts w:ascii="Times New Roman" w:hAnsi="Times New Roman" w:cs="Times New Roman"/>
          <w:b/>
          <w:color w:val="0D0D0D" w:themeColor="text1" w:themeTint="F2"/>
          <w:sz w:val="28"/>
          <w:szCs w:val="28"/>
        </w:rPr>
        <w:t>Hardware Components:</w:t>
      </w:r>
    </w:p>
    <w:p w:rsidR="004F0748" w:rsidRPr="004F0748" w:rsidRDefault="004F0748" w:rsidP="004F0748">
      <w:pPr>
        <w:numPr>
          <w:ilvl w:val="0"/>
          <w:numId w:val="8"/>
        </w:numPr>
        <w:spacing w:after="0" w:line="240" w:lineRule="auto"/>
        <w:jc w:val="both"/>
        <w:rPr>
          <w:rFonts w:ascii="Times New Roman" w:hAnsi="Times New Roman" w:cs="Times New Roman"/>
          <w:color w:val="0D0D0D" w:themeColor="text1" w:themeTint="F2"/>
          <w:sz w:val="28"/>
          <w:szCs w:val="28"/>
        </w:rPr>
      </w:pPr>
      <w:r w:rsidRPr="004F0748">
        <w:rPr>
          <w:rFonts w:ascii="Times New Roman" w:hAnsi="Times New Roman" w:cs="Times New Roman"/>
          <w:color w:val="0D0D0D" w:themeColor="text1" w:themeTint="F2"/>
          <w:sz w:val="28"/>
          <w:szCs w:val="28"/>
        </w:rPr>
        <w:t>Processor – i3</w:t>
      </w:r>
    </w:p>
    <w:p w:rsidR="004F0748" w:rsidRPr="004F0748" w:rsidRDefault="004F0748" w:rsidP="004F0748">
      <w:pPr>
        <w:numPr>
          <w:ilvl w:val="0"/>
          <w:numId w:val="8"/>
        </w:numPr>
        <w:spacing w:after="0" w:line="240" w:lineRule="auto"/>
        <w:jc w:val="both"/>
        <w:rPr>
          <w:rFonts w:ascii="Times New Roman" w:hAnsi="Times New Roman" w:cs="Times New Roman"/>
          <w:color w:val="0D0D0D" w:themeColor="text1" w:themeTint="F2"/>
          <w:sz w:val="28"/>
          <w:szCs w:val="28"/>
        </w:rPr>
      </w:pPr>
      <w:r w:rsidRPr="004F0748">
        <w:rPr>
          <w:rFonts w:ascii="Times New Roman" w:hAnsi="Times New Roman" w:cs="Times New Roman"/>
          <w:color w:val="0D0D0D" w:themeColor="text1" w:themeTint="F2"/>
          <w:sz w:val="28"/>
          <w:szCs w:val="28"/>
        </w:rPr>
        <w:t>Hard Disk – 5 GB</w:t>
      </w:r>
    </w:p>
    <w:p w:rsidR="004F0748" w:rsidRPr="004F0748" w:rsidRDefault="004F0748" w:rsidP="004F0748">
      <w:pPr>
        <w:numPr>
          <w:ilvl w:val="0"/>
          <w:numId w:val="8"/>
        </w:numPr>
        <w:spacing w:after="0" w:line="240" w:lineRule="auto"/>
        <w:jc w:val="both"/>
        <w:rPr>
          <w:rFonts w:ascii="Times New Roman" w:hAnsi="Times New Roman" w:cs="Times New Roman"/>
          <w:b/>
          <w:color w:val="0D0D0D" w:themeColor="text1" w:themeTint="F2"/>
          <w:sz w:val="28"/>
          <w:szCs w:val="28"/>
        </w:rPr>
      </w:pPr>
      <w:r w:rsidRPr="004F0748">
        <w:rPr>
          <w:rFonts w:ascii="Times New Roman" w:hAnsi="Times New Roman" w:cs="Times New Roman"/>
          <w:color w:val="0D0D0D" w:themeColor="text1" w:themeTint="F2"/>
          <w:sz w:val="28"/>
          <w:szCs w:val="28"/>
        </w:rPr>
        <w:t>Memory – 1GB RAM</w:t>
      </w:r>
    </w:p>
    <w:p w:rsidR="00A415AF" w:rsidRDefault="00A415AF" w:rsidP="00DA007E">
      <w:pPr>
        <w:rPr>
          <w:rFonts w:ascii="Times New Roman" w:hAnsi="Times New Roman" w:cs="Times New Roman"/>
          <w:b/>
          <w:color w:val="002060"/>
          <w:sz w:val="32"/>
          <w:szCs w:val="28"/>
        </w:rPr>
      </w:pPr>
    </w:p>
    <w:p w:rsidR="00570CF2" w:rsidRPr="00607912" w:rsidRDefault="00682456" w:rsidP="00DA007E">
      <w:pPr>
        <w:rPr>
          <w:rFonts w:ascii="Times New Roman" w:hAnsi="Times New Roman" w:cs="Times New Roman"/>
          <w:color w:val="002060"/>
          <w:sz w:val="28"/>
          <w:szCs w:val="28"/>
        </w:rPr>
      </w:pPr>
      <w:r w:rsidRPr="00607912">
        <w:rPr>
          <w:rFonts w:ascii="Times New Roman" w:hAnsi="Times New Roman" w:cs="Times New Roman"/>
          <w:b/>
          <w:color w:val="002060"/>
          <w:sz w:val="32"/>
          <w:szCs w:val="28"/>
        </w:rPr>
        <w:lastRenderedPageBreak/>
        <w:t>SYSTEM</w:t>
      </w:r>
      <w:r w:rsidRPr="00607912">
        <w:rPr>
          <w:rFonts w:ascii="Times New Roman" w:hAnsi="Times New Roman" w:cs="Times New Roman"/>
          <w:b/>
          <w:color w:val="002060"/>
          <w:spacing w:val="-2"/>
          <w:sz w:val="32"/>
          <w:szCs w:val="28"/>
        </w:rPr>
        <w:t xml:space="preserve"> </w:t>
      </w:r>
      <w:r w:rsidRPr="00607912">
        <w:rPr>
          <w:rFonts w:ascii="Times New Roman" w:hAnsi="Times New Roman" w:cs="Times New Roman"/>
          <w:b/>
          <w:color w:val="002060"/>
          <w:sz w:val="32"/>
          <w:szCs w:val="28"/>
        </w:rPr>
        <w:t>DESIGN</w:t>
      </w:r>
    </w:p>
    <w:p w:rsidR="00682456" w:rsidRPr="00C90DBF" w:rsidRDefault="00C90DBF" w:rsidP="00DA007E">
      <w:pPr>
        <w:rPr>
          <w:rFonts w:ascii="Times New Roman" w:hAnsi="Times New Roman" w:cs="Times New Roman"/>
          <w:b/>
          <w:bCs/>
          <w:color w:val="0D0D0D" w:themeColor="text1" w:themeTint="F2"/>
          <w:sz w:val="32"/>
          <w:szCs w:val="32"/>
        </w:rPr>
      </w:pPr>
      <w:r w:rsidRPr="002C013D">
        <w:rPr>
          <w:rFonts w:ascii="Times New Roman" w:hAnsi="Times New Roman" w:cs="Times New Roman"/>
          <w:b/>
          <w:bCs/>
          <w:sz w:val="32"/>
          <w:szCs w:val="28"/>
        </w:rPr>
        <w:t>Use Case</w:t>
      </w:r>
      <w:r w:rsidR="00682456" w:rsidRPr="002C013D">
        <w:rPr>
          <w:rFonts w:ascii="Times New Roman" w:hAnsi="Times New Roman" w:cs="Times New Roman"/>
          <w:b/>
          <w:bCs/>
          <w:spacing w:val="-1"/>
          <w:sz w:val="32"/>
          <w:szCs w:val="28"/>
        </w:rPr>
        <w:t xml:space="preserve"> </w:t>
      </w:r>
      <w:r w:rsidR="00682456" w:rsidRPr="002C013D">
        <w:rPr>
          <w:rFonts w:ascii="Times New Roman" w:hAnsi="Times New Roman" w:cs="Times New Roman"/>
          <w:b/>
          <w:bCs/>
          <w:sz w:val="32"/>
          <w:szCs w:val="28"/>
        </w:rPr>
        <w:t>Diagram</w:t>
      </w:r>
      <w:r w:rsidR="00682456" w:rsidRPr="00C90DBF">
        <w:rPr>
          <w:rFonts w:ascii="Times New Roman" w:hAnsi="Times New Roman" w:cs="Times New Roman"/>
          <w:b/>
          <w:bCs/>
          <w:color w:val="0D0D0D" w:themeColor="text1" w:themeTint="F2"/>
          <w:sz w:val="32"/>
          <w:szCs w:val="32"/>
        </w:rPr>
        <w:t>:</w:t>
      </w:r>
      <w:r w:rsidR="0081097C">
        <w:rPr>
          <w:rFonts w:ascii="Times New Roman" w:hAnsi="Times New Roman" w:cs="Times New Roman"/>
          <w:b/>
          <w:bCs/>
          <w:color w:val="0D0D0D" w:themeColor="text1" w:themeTint="F2"/>
          <w:sz w:val="32"/>
          <w:szCs w:val="32"/>
        </w:rPr>
        <w:t xml:space="preserve"> </w:t>
      </w:r>
      <w:r w:rsidR="0081097C" w:rsidRPr="002C013D">
        <w:rPr>
          <w:rFonts w:ascii="Times New Roman" w:hAnsi="Times New Roman" w:cs="Times New Roman"/>
          <w:b/>
          <w:bCs/>
          <w:color w:val="002060"/>
          <w:sz w:val="32"/>
          <w:szCs w:val="32"/>
        </w:rPr>
        <w:t>Librarian and Student’s Login</w:t>
      </w:r>
    </w:p>
    <w:p w:rsidR="0081097C" w:rsidRDefault="00F01B72" w:rsidP="00DA007E">
      <w:pPr>
        <w:rPr>
          <w:rFonts w:ascii="Times New Roman" w:hAnsi="Times New Roman" w:cs="Times New Roman"/>
          <w:color w:val="0D0D0D" w:themeColor="text1" w:themeTint="F2"/>
          <w:sz w:val="28"/>
          <w:szCs w:val="28"/>
        </w:rPr>
      </w:pP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84864" behindDoc="0" locked="0" layoutInCell="1" allowOverlap="1" wp14:anchorId="709BEA99" wp14:editId="2883EF43">
                <wp:simplePos x="0" y="0"/>
                <wp:positionH relativeFrom="margin">
                  <wp:posOffset>5781726</wp:posOffset>
                </wp:positionH>
                <wp:positionV relativeFrom="paragraph">
                  <wp:posOffset>4533745</wp:posOffset>
                </wp:positionV>
                <wp:extent cx="296871" cy="605481"/>
                <wp:effectExtent l="0" t="0" r="84455" b="61595"/>
                <wp:wrapNone/>
                <wp:docPr id="15" name="Straight Arrow Connector 15"/>
                <wp:cNvGraphicFramePr/>
                <a:graphic xmlns:a="http://schemas.openxmlformats.org/drawingml/2006/main">
                  <a:graphicData uri="http://schemas.microsoft.com/office/word/2010/wordprocessingShape">
                    <wps:wsp>
                      <wps:cNvCnPr/>
                      <wps:spPr>
                        <a:xfrm>
                          <a:off x="0" y="0"/>
                          <a:ext cx="296871" cy="6054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4FD0A2" id="_x0000_t32" coordsize="21600,21600" o:spt="32" o:oned="t" path="m,l21600,21600e" filled="f">
                <v:path arrowok="t" fillok="f" o:connecttype="none"/>
                <o:lock v:ext="edit" shapetype="t"/>
              </v:shapetype>
              <v:shape id="Straight Arrow Connector 15" o:spid="_x0000_s1026" type="#_x0000_t32" style="position:absolute;margin-left:455.25pt;margin-top:357pt;width:23.4pt;height:47.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" strokecolor="#5b9bd5 [3204]" strokeweight=".5pt">
                <v:stroke endarrow="block" joinstyle="miter"/>
                <w10:wrap anchorx="margin"/>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82816" behindDoc="0" locked="0" layoutInCell="1" allowOverlap="1" wp14:anchorId="6BC43392" wp14:editId="60FB6312">
                <wp:simplePos x="0" y="0"/>
                <wp:positionH relativeFrom="margin">
                  <wp:align>right</wp:align>
                </wp:positionH>
                <wp:positionV relativeFrom="paragraph">
                  <wp:posOffset>4510216</wp:posOffset>
                </wp:positionV>
                <wp:extent cx="308919" cy="716691"/>
                <wp:effectExtent l="38100" t="0" r="34290" b="64770"/>
                <wp:wrapNone/>
                <wp:docPr id="14" name="Straight Arrow Connector 14"/>
                <wp:cNvGraphicFramePr/>
                <a:graphic xmlns:a="http://schemas.openxmlformats.org/drawingml/2006/main">
                  <a:graphicData uri="http://schemas.microsoft.com/office/word/2010/wordprocessingShape">
                    <wps:wsp>
                      <wps:cNvCnPr/>
                      <wps:spPr>
                        <a:xfrm flipH="1">
                          <a:off x="0" y="0"/>
                          <a:ext cx="308919" cy="716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CBD022" id="Straight Arrow Connector 14" o:spid="_x0000_s1026" type="#_x0000_t32" style="position:absolute;margin-left:-26.9pt;margin-top:355.15pt;width:24.3pt;height:56.45pt;flip:x;z-index:251682816;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" strokecolor="#5b9bd5 [3204]" strokeweight=".5pt">
                <v:stroke endarrow="block" joinstyle="miter"/>
                <w10:wrap anchorx="margin"/>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80768" behindDoc="0" locked="0" layoutInCell="1" allowOverlap="1" wp14:anchorId="50EB3A04" wp14:editId="6B1D93D3">
                <wp:simplePos x="0" y="0"/>
                <wp:positionH relativeFrom="column">
                  <wp:posOffset>5403490</wp:posOffset>
                </wp:positionH>
                <wp:positionV relativeFrom="paragraph">
                  <wp:posOffset>3809073</wp:posOffset>
                </wp:positionV>
                <wp:extent cx="605481" cy="716692"/>
                <wp:effectExtent l="19050" t="19050" r="42545" b="26670"/>
                <wp:wrapNone/>
                <wp:docPr id="13" name="Isosceles Triangle 13"/>
                <wp:cNvGraphicFramePr/>
                <a:graphic xmlns:a="http://schemas.openxmlformats.org/drawingml/2006/main">
                  <a:graphicData uri="http://schemas.microsoft.com/office/word/2010/wordprocessingShape">
                    <wps:wsp>
                      <wps:cNvSpPr/>
                      <wps:spPr>
                        <a:xfrm>
                          <a:off x="0" y="0"/>
                          <a:ext cx="605481" cy="716692"/>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5E34B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 o:spid="_x0000_s1026" type="#_x0000_t5" style="position:absolute;margin-left:425.45pt;margin-top:299.95pt;width:47.7pt;height:56.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" fillcolor="white [3201]" strokecolor="#70ad47 [3209]" strokeweight="1p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8720" behindDoc="0" locked="0" layoutInCell="1" allowOverlap="1" wp14:anchorId="50D28383" wp14:editId="370C234A">
                <wp:simplePos x="0" y="0"/>
                <wp:positionH relativeFrom="margin">
                  <wp:posOffset>5362833</wp:posOffset>
                </wp:positionH>
                <wp:positionV relativeFrom="paragraph">
                  <wp:posOffset>3138616</wp:posOffset>
                </wp:positionV>
                <wp:extent cx="716692" cy="704335"/>
                <wp:effectExtent l="0" t="0" r="26670" b="19685"/>
                <wp:wrapNone/>
                <wp:docPr id="12" name="Smiley Face 12"/>
                <wp:cNvGraphicFramePr/>
                <a:graphic xmlns:a="http://schemas.openxmlformats.org/drawingml/2006/main">
                  <a:graphicData uri="http://schemas.microsoft.com/office/word/2010/wordprocessingShape">
                    <wps:wsp>
                      <wps:cNvSpPr/>
                      <wps:spPr>
                        <a:xfrm>
                          <a:off x="0" y="0"/>
                          <a:ext cx="716692" cy="704335"/>
                        </a:xfrm>
                        <a:prstGeom prst="smileyFac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FE2E50"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2" o:spid="_x0000_s1026" type="#_x0000_t96" style="position:absolute;margin-left:422.25pt;margin-top:247.15pt;width:56.45pt;height:55.45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" fillcolor="white [3201]" strokecolor="black [3200]" strokeweight="1pt">
                <v:stroke joinstyle="miter"/>
                <w10:wrap anchorx="margin"/>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4624" behindDoc="0" locked="0" layoutInCell="1" allowOverlap="1" wp14:anchorId="67B29A88" wp14:editId="49DF4CA4">
                <wp:simplePos x="0" y="0"/>
                <wp:positionH relativeFrom="column">
                  <wp:posOffset>-24130</wp:posOffset>
                </wp:positionH>
                <wp:positionV relativeFrom="paragraph">
                  <wp:posOffset>4373931</wp:posOffset>
                </wp:positionV>
                <wp:extent cx="308919" cy="716691"/>
                <wp:effectExtent l="38100" t="0" r="34290" b="64770"/>
                <wp:wrapNone/>
                <wp:docPr id="10" name="Straight Arrow Connector 10"/>
                <wp:cNvGraphicFramePr/>
                <a:graphic xmlns:a="http://schemas.openxmlformats.org/drawingml/2006/main">
                  <a:graphicData uri="http://schemas.microsoft.com/office/word/2010/wordprocessingShape">
                    <wps:wsp>
                      <wps:cNvCnPr/>
                      <wps:spPr>
                        <a:xfrm flipH="1">
                          <a:off x="0" y="0"/>
                          <a:ext cx="308919" cy="716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55FB9" id="Straight Arrow Connector 10" o:spid="_x0000_s1026" type="#_x0000_t32" style="position:absolute;margin-left:-1.9pt;margin-top:344.4pt;width:24.3pt;height:56.4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" strokecolor="#5b9bd5 [3204]" strokeweight=".5pt">
                <v:stroke endarrow="block" joinstyle="miter"/>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6672" behindDoc="0" locked="0" layoutInCell="1" allowOverlap="1" wp14:anchorId="168C0560" wp14:editId="14B6E688">
                <wp:simplePos x="0" y="0"/>
                <wp:positionH relativeFrom="column">
                  <wp:posOffset>432487</wp:posOffset>
                </wp:positionH>
                <wp:positionV relativeFrom="paragraph">
                  <wp:posOffset>4386271</wp:posOffset>
                </wp:positionV>
                <wp:extent cx="321276" cy="704335"/>
                <wp:effectExtent l="0" t="0" r="60325" b="57785"/>
                <wp:wrapNone/>
                <wp:docPr id="11" name="Straight Arrow Connector 11"/>
                <wp:cNvGraphicFramePr/>
                <a:graphic xmlns:a="http://schemas.openxmlformats.org/drawingml/2006/main">
                  <a:graphicData uri="http://schemas.microsoft.com/office/word/2010/wordprocessingShape">
                    <wps:wsp>
                      <wps:cNvCnPr/>
                      <wps:spPr>
                        <a:xfrm>
                          <a:off x="0" y="0"/>
                          <a:ext cx="321276" cy="7043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655F49" id="Straight Arrow Connector 11" o:spid="_x0000_s1026" type="#_x0000_t32" style="position:absolute;margin-left:34.05pt;margin-top:345.4pt;width:25.3pt;height:55.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" strokecolor="#5b9bd5 [3204]" strokeweight=".5pt">
                <v:stroke endarrow="block" joinstyle="miter"/>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3600" behindDoc="0" locked="0" layoutInCell="1" allowOverlap="1" wp14:anchorId="595D5B5A" wp14:editId="6D867E55">
                <wp:simplePos x="0" y="0"/>
                <wp:positionH relativeFrom="column">
                  <wp:posOffset>48895</wp:posOffset>
                </wp:positionH>
                <wp:positionV relativeFrom="paragraph">
                  <wp:posOffset>3669184</wp:posOffset>
                </wp:positionV>
                <wp:extent cx="605481" cy="716692"/>
                <wp:effectExtent l="19050" t="19050" r="42545" b="26670"/>
                <wp:wrapNone/>
                <wp:docPr id="9" name="Isosceles Triangle 9"/>
                <wp:cNvGraphicFramePr/>
                <a:graphic xmlns:a="http://schemas.openxmlformats.org/drawingml/2006/main">
                  <a:graphicData uri="http://schemas.microsoft.com/office/word/2010/wordprocessingShape">
                    <wps:wsp>
                      <wps:cNvSpPr/>
                      <wps:spPr>
                        <a:xfrm>
                          <a:off x="0" y="0"/>
                          <a:ext cx="605481" cy="716692"/>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83CE1" id="Isosceles Triangle 9" o:spid="_x0000_s1026" type="#_x0000_t5" style="position:absolute;margin-left:3.85pt;margin-top:288.9pt;width:47.7pt;height:56.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" fillcolor="white [3201]" strokecolor="#70ad47 [3209]" strokeweight="1p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2576" behindDoc="0" locked="0" layoutInCell="1" allowOverlap="1">
                <wp:simplePos x="0" y="0"/>
                <wp:positionH relativeFrom="margin">
                  <wp:align>left</wp:align>
                </wp:positionH>
                <wp:positionV relativeFrom="paragraph">
                  <wp:posOffset>2940153</wp:posOffset>
                </wp:positionV>
                <wp:extent cx="716692" cy="704335"/>
                <wp:effectExtent l="0" t="0" r="26670" b="19685"/>
                <wp:wrapNone/>
                <wp:docPr id="8" name="Smiley Face 8"/>
                <wp:cNvGraphicFramePr/>
                <a:graphic xmlns:a="http://schemas.openxmlformats.org/drawingml/2006/main">
                  <a:graphicData uri="http://schemas.microsoft.com/office/word/2010/wordprocessingShape">
                    <wps:wsp>
                      <wps:cNvSpPr/>
                      <wps:spPr>
                        <a:xfrm>
                          <a:off x="0" y="0"/>
                          <a:ext cx="716692" cy="704335"/>
                        </a:xfrm>
                        <a:prstGeom prst="smileyFac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6D4931" id="Smiley Face 8" o:spid="_x0000_s1026" type="#_x0000_t96" style="position:absolute;margin-left:0;margin-top:231.5pt;width:56.45pt;height:55.45pt;z-index:2516725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" fillcolor="white [3201]" strokecolor="black [3200]" strokeweight="1pt">
                <v:stroke joinstyle="miter"/>
                <w10:wrap anchorx="margin"/>
              </v:shape>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69504" behindDoc="0" locked="0" layoutInCell="1" allowOverlap="1" wp14:anchorId="6EB7B560" wp14:editId="18B6158B">
                <wp:simplePos x="0" y="0"/>
                <wp:positionH relativeFrom="column">
                  <wp:posOffset>2018133</wp:posOffset>
                </wp:positionH>
                <wp:positionV relativeFrom="paragraph">
                  <wp:posOffset>6453934</wp:posOffset>
                </wp:positionV>
                <wp:extent cx="2186940" cy="629920"/>
                <wp:effectExtent l="0" t="0" r="22860" b="17780"/>
                <wp:wrapNone/>
                <wp:docPr id="6" name="Rounded Rectangle 6"/>
                <wp:cNvGraphicFramePr/>
                <a:graphic xmlns:a="http://schemas.openxmlformats.org/drawingml/2006/main">
                  <a:graphicData uri="http://schemas.microsoft.com/office/word/2010/wordprocessingShape">
                    <wps:wsp>
                      <wps:cNvSpPr/>
                      <wps:spPr>
                        <a:xfrm>
                          <a:off x="0" y="0"/>
                          <a:ext cx="2186940" cy="62992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81097C" w:rsidRPr="0081097C" w:rsidRDefault="0081097C" w:rsidP="0081097C">
                            <w:pPr>
                              <w:jc w:val="center"/>
                              <w:rPr>
                                <w:rFonts w:ascii="Times New Roman" w:hAnsi="Times New Roman" w:cs="Times New Roman"/>
                                <w:sz w:val="40"/>
                                <w:szCs w:val="32"/>
                              </w:rPr>
                            </w:pPr>
                            <w:r w:rsidRPr="0081097C">
                              <w:rPr>
                                <w:rFonts w:ascii="Times New Roman" w:hAnsi="Times New Roman" w:cs="Times New Roman"/>
                                <w:sz w:val="40"/>
                                <w:szCs w:val="32"/>
                              </w:rPr>
                              <w:t>Close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B7B560" id="Rounded Rectangle 6" o:spid="_x0000_s1028" style="position:absolute;margin-left:158.9pt;margin-top:508.2pt;width:172.2pt;height:49.6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" fillcolor="#c3c3c3 [2166]" strokecolor="#a5a5a5 [3206]" strokeweight=".5pt">
                <v:fill color2="#b6b6b6 [2614]" rotate="t" colors="0 #d2d2d2;.5 #c8c8c8;1 silver" focus="100%" type="gradient">
                  <o:fill v:ext="view" type="gradientUnscaled"/>
                </v:fill>
                <v:stroke joinstyle="miter"/>
                <v:textbox>
                  <w:txbxContent>
                    <w:p w:rsidR="0081097C" w:rsidRPr="0081097C" w:rsidRDefault="0081097C" w:rsidP="0081097C">
                      <w:pPr>
                        <w:jc w:val="center"/>
                        <w:rPr>
                          <w:rFonts w:ascii="Times New Roman" w:hAnsi="Times New Roman" w:cs="Times New Roman"/>
                          <w:sz w:val="40"/>
                          <w:szCs w:val="32"/>
                        </w:rPr>
                      </w:pPr>
                      <w:r w:rsidRPr="0081097C">
                        <w:rPr>
                          <w:rFonts w:ascii="Times New Roman" w:hAnsi="Times New Roman" w:cs="Times New Roman"/>
                          <w:sz w:val="40"/>
                          <w:szCs w:val="32"/>
                        </w:rPr>
                        <w:t>Close Application</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71552" behindDoc="0" locked="0" layoutInCell="1" allowOverlap="1" wp14:anchorId="568DD79D" wp14:editId="1A958D69">
                <wp:simplePos x="0" y="0"/>
                <wp:positionH relativeFrom="column">
                  <wp:posOffset>1980737</wp:posOffset>
                </wp:positionH>
                <wp:positionV relativeFrom="paragraph">
                  <wp:posOffset>5465068</wp:posOffset>
                </wp:positionV>
                <wp:extent cx="2186940" cy="629920"/>
                <wp:effectExtent l="0" t="0" r="22860" b="17780"/>
                <wp:wrapNone/>
                <wp:docPr id="7" name="Rounded Rectangle 7"/>
                <wp:cNvGraphicFramePr/>
                <a:graphic xmlns:a="http://schemas.openxmlformats.org/drawingml/2006/main">
                  <a:graphicData uri="http://schemas.microsoft.com/office/word/2010/wordprocessingShape">
                    <wps:wsp>
                      <wps:cNvSpPr/>
                      <wps:spPr>
                        <a:xfrm>
                          <a:off x="0" y="0"/>
                          <a:ext cx="2186940" cy="62992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Pr="0081097C" w:rsidRDefault="0081097C" w:rsidP="00F01B72">
                            <w:pPr>
                              <w:jc w:val="center"/>
                              <w:rPr>
                                <w:rFonts w:ascii="Times New Roman" w:hAnsi="Times New Roman" w:cs="Times New Roman"/>
                                <w:sz w:val="40"/>
                                <w:szCs w:val="32"/>
                              </w:rPr>
                            </w:pPr>
                            <w:r w:rsidRPr="0081097C">
                              <w:rPr>
                                <w:rFonts w:ascii="Times New Roman" w:hAnsi="Times New Roman" w:cs="Times New Roman"/>
                                <w:sz w:val="40"/>
                                <w:szCs w:val="32"/>
                              </w:rPr>
                              <w:t>Change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8DD79D" id="Rounded Rectangle 7" o:spid="_x0000_s1029" style="position:absolute;margin-left:155.95pt;margin-top:430.3pt;width:172.2pt;height:49.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" fillcolor="#c3c3c3 [2166]" strokecolor="#a5a5a5 [3206]" strokeweight=".5pt">
                <v:fill color2="#b6b6b6 [2614]" rotate="t" colors="0 #d2d2d2;.5 #c8c8c8;1 silver" focus="100%" type="gradient">
                  <o:fill v:ext="view" type="gradientUnscaled"/>
                </v:fill>
                <v:stroke joinstyle="miter"/>
                <v:textbox>
                  <w:txbxContent>
                    <w:p w:rsidR="00F01B72" w:rsidRPr="0081097C" w:rsidRDefault="0081097C" w:rsidP="00F01B72">
                      <w:pPr>
                        <w:jc w:val="center"/>
                        <w:rPr>
                          <w:rFonts w:ascii="Times New Roman" w:hAnsi="Times New Roman" w:cs="Times New Roman"/>
                          <w:sz w:val="40"/>
                          <w:szCs w:val="32"/>
                        </w:rPr>
                      </w:pPr>
                      <w:r w:rsidRPr="0081097C">
                        <w:rPr>
                          <w:rFonts w:ascii="Times New Roman" w:hAnsi="Times New Roman" w:cs="Times New Roman"/>
                          <w:sz w:val="40"/>
                          <w:szCs w:val="32"/>
                        </w:rPr>
                        <w:t>Change Password</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59264" behindDoc="0" locked="0" layoutInCell="1" allowOverlap="1" wp14:anchorId="241D0DE0" wp14:editId="09AA03B3">
                <wp:simplePos x="0" y="0"/>
                <wp:positionH relativeFrom="column">
                  <wp:posOffset>1914525</wp:posOffset>
                </wp:positionH>
                <wp:positionV relativeFrom="paragraph">
                  <wp:posOffset>259080</wp:posOffset>
                </wp:positionV>
                <wp:extent cx="2186940" cy="629920"/>
                <wp:effectExtent l="0" t="0" r="22860" b="17780"/>
                <wp:wrapNone/>
                <wp:docPr id="1" name="Rounded Rectangle 1"/>
                <wp:cNvGraphicFramePr/>
                <a:graphic xmlns:a="http://schemas.openxmlformats.org/drawingml/2006/main">
                  <a:graphicData uri="http://schemas.microsoft.com/office/word/2010/wordprocessingShape">
                    <wps:wsp>
                      <wps:cNvSpPr/>
                      <wps:spPr>
                        <a:xfrm>
                          <a:off x="0" y="0"/>
                          <a:ext cx="2186940" cy="62992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Pr="00F01B72" w:rsidRDefault="00F01B72" w:rsidP="00F01B72">
                            <w:pPr>
                              <w:spacing w:line="240" w:lineRule="auto"/>
                              <w:jc w:val="center"/>
                              <w:rPr>
                                <w:rFonts w:ascii="Times New Roman" w:hAnsi="Times New Roman" w:cs="Times New Roman"/>
                                <w:sz w:val="40"/>
                                <w:szCs w:val="32"/>
                              </w:rPr>
                            </w:pPr>
                            <w:r w:rsidRPr="00F01B72">
                              <w:rPr>
                                <w:rFonts w:ascii="Times New Roman" w:hAnsi="Times New Roman" w:cs="Times New Roman"/>
                                <w:sz w:val="40"/>
                                <w:szCs w:val="32"/>
                              </w:rPr>
                              <w:t>View Booklist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1D0DE0" id="Rounded Rectangle 1" o:spid="_x0000_s1030" style="position:absolute;margin-left:150.75pt;margin-top:20.4pt;width:172.2pt;height:49.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" fillcolor="#c3c3c3 [2166]" strokecolor="#a5a5a5 [3206]" strokeweight=".5pt">
                <v:fill color2="#b6b6b6 [2614]" rotate="t" colors="0 #d2d2d2;.5 #c8c8c8;1 silver" focus="100%" type="gradient">
                  <o:fill v:ext="view" type="gradientUnscaled"/>
                </v:fill>
                <v:stroke joinstyle="miter"/>
                <v:textbox>
                  <w:txbxContent>
                    <w:p w:rsidR="00F01B72" w:rsidRPr="00F01B72" w:rsidRDefault="00F01B72" w:rsidP="00F01B72">
                      <w:pPr>
                        <w:spacing w:line="240" w:lineRule="auto"/>
                        <w:jc w:val="center"/>
                        <w:rPr>
                          <w:rFonts w:ascii="Times New Roman" w:hAnsi="Times New Roman" w:cs="Times New Roman"/>
                          <w:sz w:val="40"/>
                          <w:szCs w:val="32"/>
                        </w:rPr>
                      </w:pPr>
                      <w:r w:rsidRPr="00F01B72">
                        <w:rPr>
                          <w:rFonts w:ascii="Times New Roman" w:hAnsi="Times New Roman" w:cs="Times New Roman"/>
                          <w:sz w:val="40"/>
                          <w:szCs w:val="32"/>
                        </w:rPr>
                        <w:t>View Booklist</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65408" behindDoc="0" locked="0" layoutInCell="1" allowOverlap="1" wp14:anchorId="64E87C3E" wp14:editId="45F33DA0">
                <wp:simplePos x="0" y="0"/>
                <wp:positionH relativeFrom="column">
                  <wp:posOffset>1918335</wp:posOffset>
                </wp:positionH>
                <wp:positionV relativeFrom="paragraph">
                  <wp:posOffset>3290124</wp:posOffset>
                </wp:positionV>
                <wp:extent cx="2187145" cy="630195"/>
                <wp:effectExtent l="0" t="0" r="22860" b="17780"/>
                <wp:wrapNone/>
                <wp:docPr id="4" name="Rounded Rectangle 4"/>
                <wp:cNvGraphicFramePr/>
                <a:graphic xmlns:a="http://schemas.openxmlformats.org/drawingml/2006/main">
                  <a:graphicData uri="http://schemas.microsoft.com/office/word/2010/wordprocessingShape">
                    <wps:wsp>
                      <wps:cNvSpPr/>
                      <wps:spPr>
                        <a:xfrm>
                          <a:off x="0" y="0"/>
                          <a:ext cx="2187145" cy="63019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Pr="00F01B72" w:rsidRDefault="00F01B72" w:rsidP="00F01B72">
                            <w:pPr>
                              <w:jc w:val="center"/>
                              <w:rPr>
                                <w:rFonts w:ascii="Times New Roman" w:hAnsi="Times New Roman" w:cs="Times New Roman"/>
                                <w:sz w:val="44"/>
                                <w:szCs w:val="34"/>
                              </w:rPr>
                            </w:pPr>
                            <w:r w:rsidRPr="00F01B72">
                              <w:rPr>
                                <w:rFonts w:ascii="Times New Roman" w:hAnsi="Times New Roman" w:cs="Times New Roman"/>
                                <w:sz w:val="44"/>
                                <w:szCs w:val="34"/>
                              </w:rPr>
                              <w:t>Issue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E87C3E" id="Rounded Rectangle 4" o:spid="_x0000_s1031" style="position:absolute;margin-left:151.05pt;margin-top:259.05pt;width:172.2pt;height:49.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" fillcolor="#c3c3c3 [2166]" strokecolor="#a5a5a5 [3206]" strokeweight=".5pt">
                <v:fill color2="#b6b6b6 [2614]" rotate="t" colors="0 #d2d2d2;.5 #c8c8c8;1 silver" focus="100%" type="gradient">
                  <o:fill v:ext="view" type="gradientUnscaled"/>
                </v:fill>
                <v:stroke joinstyle="miter"/>
                <v:textbox>
                  <w:txbxContent>
                    <w:p w:rsidR="00F01B72" w:rsidRPr="00F01B72" w:rsidRDefault="00F01B72" w:rsidP="00F01B72">
                      <w:pPr>
                        <w:jc w:val="center"/>
                        <w:rPr>
                          <w:rFonts w:ascii="Times New Roman" w:hAnsi="Times New Roman" w:cs="Times New Roman"/>
                          <w:sz w:val="44"/>
                          <w:szCs w:val="34"/>
                        </w:rPr>
                      </w:pPr>
                      <w:r w:rsidRPr="00F01B72">
                        <w:rPr>
                          <w:rFonts w:ascii="Times New Roman" w:hAnsi="Times New Roman" w:cs="Times New Roman"/>
                          <w:sz w:val="44"/>
                          <w:szCs w:val="34"/>
                        </w:rPr>
                        <w:t>Issue Book</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63360" behindDoc="0" locked="0" layoutInCell="1" allowOverlap="1" wp14:anchorId="1F8FFA92" wp14:editId="718C658A">
                <wp:simplePos x="0" y="0"/>
                <wp:positionH relativeFrom="column">
                  <wp:posOffset>1931533</wp:posOffset>
                </wp:positionH>
                <wp:positionV relativeFrom="paragraph">
                  <wp:posOffset>2239628</wp:posOffset>
                </wp:positionV>
                <wp:extent cx="2187145" cy="630195"/>
                <wp:effectExtent l="0" t="0" r="22860" b="17780"/>
                <wp:wrapNone/>
                <wp:docPr id="3" name="Rounded Rectangle 3"/>
                <wp:cNvGraphicFramePr/>
                <a:graphic xmlns:a="http://schemas.openxmlformats.org/drawingml/2006/main">
                  <a:graphicData uri="http://schemas.microsoft.com/office/word/2010/wordprocessingShape">
                    <wps:wsp>
                      <wps:cNvSpPr/>
                      <wps:spPr>
                        <a:xfrm>
                          <a:off x="0" y="0"/>
                          <a:ext cx="2187145" cy="63019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Pr="00F01B72" w:rsidRDefault="00F01B72" w:rsidP="00F01B72">
                            <w:pPr>
                              <w:jc w:val="center"/>
                              <w:rPr>
                                <w:rFonts w:ascii="Times New Roman" w:hAnsi="Times New Roman" w:cs="Times New Roman"/>
                                <w:sz w:val="40"/>
                                <w:szCs w:val="32"/>
                              </w:rPr>
                            </w:pPr>
                            <w:r w:rsidRPr="00F01B72">
                              <w:rPr>
                                <w:rFonts w:ascii="Times New Roman" w:hAnsi="Times New Roman" w:cs="Times New Roman"/>
                                <w:sz w:val="40"/>
                                <w:szCs w:val="32"/>
                              </w:rPr>
                              <w:t>Modify/Add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8FFA92" id="Rounded Rectangle 3" o:spid="_x0000_s1032" style="position:absolute;margin-left:152.1pt;margin-top:176.35pt;width:172.2pt;height:49.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" fillcolor="#c3c3c3 [2166]" strokecolor="#a5a5a5 [3206]" strokeweight=".5pt">
                <v:fill color2="#b6b6b6 [2614]" rotate="t" colors="0 #d2d2d2;.5 #c8c8c8;1 silver" focus="100%" type="gradient">
                  <o:fill v:ext="view" type="gradientUnscaled"/>
                </v:fill>
                <v:stroke joinstyle="miter"/>
                <v:textbox>
                  <w:txbxContent>
                    <w:p w:rsidR="00F01B72" w:rsidRPr="00F01B72" w:rsidRDefault="00F01B72" w:rsidP="00F01B72">
                      <w:pPr>
                        <w:jc w:val="center"/>
                        <w:rPr>
                          <w:rFonts w:ascii="Times New Roman" w:hAnsi="Times New Roman" w:cs="Times New Roman"/>
                          <w:sz w:val="40"/>
                          <w:szCs w:val="32"/>
                        </w:rPr>
                      </w:pPr>
                      <w:r w:rsidRPr="00F01B72">
                        <w:rPr>
                          <w:rFonts w:ascii="Times New Roman" w:hAnsi="Times New Roman" w:cs="Times New Roman"/>
                          <w:sz w:val="40"/>
                          <w:szCs w:val="32"/>
                        </w:rPr>
                        <w:t>Modify/Add Book</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67456" behindDoc="0" locked="0" layoutInCell="1" allowOverlap="1" wp14:anchorId="3220494F" wp14:editId="1BA91E03">
                <wp:simplePos x="0" y="0"/>
                <wp:positionH relativeFrom="column">
                  <wp:posOffset>1931001</wp:posOffset>
                </wp:positionH>
                <wp:positionV relativeFrom="paragraph">
                  <wp:posOffset>4414074</wp:posOffset>
                </wp:positionV>
                <wp:extent cx="2187145" cy="630195"/>
                <wp:effectExtent l="0" t="0" r="22860" b="17780"/>
                <wp:wrapNone/>
                <wp:docPr id="5" name="Rounded Rectangle 5"/>
                <wp:cNvGraphicFramePr/>
                <a:graphic xmlns:a="http://schemas.openxmlformats.org/drawingml/2006/main">
                  <a:graphicData uri="http://schemas.microsoft.com/office/word/2010/wordprocessingShape">
                    <wps:wsp>
                      <wps:cNvSpPr/>
                      <wps:spPr>
                        <a:xfrm>
                          <a:off x="0" y="0"/>
                          <a:ext cx="2187145" cy="63019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Pr="00F01B72" w:rsidRDefault="00F01B72" w:rsidP="00F01B72">
                            <w:pPr>
                              <w:jc w:val="center"/>
                              <w:rPr>
                                <w:rFonts w:ascii="Times New Roman" w:hAnsi="Times New Roman" w:cs="Times New Roman"/>
                                <w:sz w:val="40"/>
                                <w:szCs w:val="40"/>
                              </w:rPr>
                            </w:pPr>
                            <w:r w:rsidRPr="00F01B72">
                              <w:rPr>
                                <w:rFonts w:ascii="Times New Roman" w:hAnsi="Times New Roman" w:cs="Times New Roman"/>
                                <w:sz w:val="40"/>
                                <w:szCs w:val="40"/>
                              </w:rPr>
                              <w:t>Go to 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20494F" id="Rounded Rectangle 5" o:spid="_x0000_s1033" style="position:absolute;margin-left:152.05pt;margin-top:347.55pt;width:172.2pt;height:49.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" fillcolor="#c3c3c3 [2166]" strokecolor="#a5a5a5 [3206]" strokeweight=".5pt">
                <v:fill color2="#b6b6b6 [2614]" rotate="t" colors="0 #d2d2d2;.5 #c8c8c8;1 silver" focus="100%" type="gradient">
                  <o:fill v:ext="view" type="gradientUnscaled"/>
                </v:fill>
                <v:stroke joinstyle="miter"/>
                <v:textbox>
                  <w:txbxContent>
                    <w:p w:rsidR="00F01B72" w:rsidRPr="00F01B72" w:rsidRDefault="00F01B72" w:rsidP="00F01B72">
                      <w:pPr>
                        <w:jc w:val="center"/>
                        <w:rPr>
                          <w:rFonts w:ascii="Times New Roman" w:hAnsi="Times New Roman" w:cs="Times New Roman"/>
                          <w:sz w:val="40"/>
                          <w:szCs w:val="40"/>
                        </w:rPr>
                      </w:pPr>
                      <w:r w:rsidRPr="00F01B72">
                        <w:rPr>
                          <w:rFonts w:ascii="Times New Roman" w:hAnsi="Times New Roman" w:cs="Times New Roman"/>
                          <w:sz w:val="40"/>
                          <w:szCs w:val="40"/>
                        </w:rPr>
                        <w:t>Go to main menu</w:t>
                      </w:r>
                    </w:p>
                  </w:txbxContent>
                </v:textbox>
              </v:roundrect>
            </w:pict>
          </mc:Fallback>
        </mc:AlternateContent>
      </w:r>
      <w:r>
        <w:rPr>
          <w:rFonts w:ascii="Times New Roman" w:hAnsi="Times New Roman" w:cs="Times New Roman"/>
          <w:noProof/>
          <w:color w:val="000000" w:themeColor="text1"/>
          <w:sz w:val="28"/>
          <w:szCs w:val="28"/>
          <w:lang w:bidi="hi-IN"/>
        </w:rPr>
        <mc:AlternateContent>
          <mc:Choice Requires="wps">
            <w:drawing>
              <wp:anchor distT="0" distB="0" distL="114300" distR="114300" simplePos="0" relativeHeight="251661312" behindDoc="0" locked="0" layoutInCell="1" allowOverlap="1" wp14:anchorId="41F1296A" wp14:editId="5BCE968E">
                <wp:simplePos x="0" y="0"/>
                <wp:positionH relativeFrom="column">
                  <wp:posOffset>1918833</wp:posOffset>
                </wp:positionH>
                <wp:positionV relativeFrom="paragraph">
                  <wp:posOffset>1301167</wp:posOffset>
                </wp:positionV>
                <wp:extent cx="2187145" cy="630195"/>
                <wp:effectExtent l="0" t="0" r="22860" b="17780"/>
                <wp:wrapNone/>
                <wp:docPr id="2" name="Rounded Rectangle 2"/>
                <wp:cNvGraphicFramePr/>
                <a:graphic xmlns:a="http://schemas.openxmlformats.org/drawingml/2006/main">
                  <a:graphicData uri="http://schemas.microsoft.com/office/word/2010/wordprocessingShape">
                    <wps:wsp>
                      <wps:cNvSpPr/>
                      <wps:spPr>
                        <a:xfrm>
                          <a:off x="0" y="0"/>
                          <a:ext cx="2187145" cy="63019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F01B72" w:rsidRDefault="00F01B72" w:rsidP="00F01B72">
                            <w:pPr>
                              <w:jc w:val="center"/>
                            </w:pPr>
                            <w:r w:rsidRPr="00F01B72">
                              <w:rPr>
                                <w:rFonts w:ascii="Times New Roman" w:hAnsi="Times New Roman" w:cs="Times New Roman"/>
                                <w:sz w:val="40"/>
                                <w:szCs w:val="32"/>
                              </w:rPr>
                              <w:t>Search for a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F1296A" id="Rounded Rectangle 2" o:spid="_x0000_s1034" style="position:absolute;margin-left:151.1pt;margin-top:102.45pt;width:172.2pt;height:49.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" fillcolor="#c3c3c3 [2166]" strokecolor="#a5a5a5 [3206]" strokeweight=".5pt">
                <v:fill color2="#b6b6b6 [2614]" rotate="t" colors="0 #d2d2d2;.5 #c8c8c8;1 silver" focus="100%" type="gradient">
                  <o:fill v:ext="view" type="gradientUnscaled"/>
                </v:fill>
                <v:stroke joinstyle="miter"/>
                <v:textbox>
                  <w:txbxContent>
                    <w:p w:rsidR="00F01B72" w:rsidRDefault="00F01B72" w:rsidP="00F01B72">
                      <w:pPr>
                        <w:jc w:val="center"/>
                      </w:pPr>
                      <w:r w:rsidRPr="00F01B72">
                        <w:rPr>
                          <w:rFonts w:ascii="Times New Roman" w:hAnsi="Times New Roman" w:cs="Times New Roman"/>
                          <w:sz w:val="40"/>
                          <w:szCs w:val="32"/>
                        </w:rPr>
                        <w:t>Search for a Book</w:t>
                      </w:r>
                    </w:p>
                  </w:txbxContent>
                </v:textbox>
              </v:roundrect>
            </w:pict>
          </mc:Fallback>
        </mc:AlternateContent>
      </w:r>
    </w:p>
    <w:p w:rsidR="0081097C" w:rsidRPr="0081097C" w:rsidRDefault="00B72E66" w:rsidP="0081097C">
      <w:pPr>
        <w:rPr>
          <w:rFonts w:ascii="Times New Roman" w:hAnsi="Times New Roman" w:cs="Times New Roman"/>
          <w:sz w:val="28"/>
          <w:szCs w:val="28"/>
        </w:rPr>
      </w:pPr>
      <w:r>
        <w:rPr>
          <w:rFonts w:ascii="Times New Roman" w:hAnsi="Times New Roman" w:cs="Times New Roman"/>
          <w:noProof/>
          <w:sz w:val="28"/>
          <w:szCs w:val="28"/>
          <w:lang w:bidi="hi-IN"/>
        </w:rPr>
        <mc:AlternateContent>
          <mc:Choice Requires="wps">
            <w:drawing>
              <wp:anchor distT="0" distB="0" distL="114300" distR="114300" simplePos="0" relativeHeight="251693056" behindDoc="0" locked="0" layoutInCell="1" allowOverlap="1">
                <wp:simplePos x="0" y="0"/>
                <wp:positionH relativeFrom="column">
                  <wp:posOffset>4102237</wp:posOffset>
                </wp:positionH>
                <wp:positionV relativeFrom="paragraph">
                  <wp:posOffset>291946</wp:posOffset>
                </wp:positionV>
                <wp:extent cx="1347093" cy="2631989"/>
                <wp:effectExtent l="38100" t="38100" r="24765" b="16510"/>
                <wp:wrapNone/>
                <wp:docPr id="23" name="Straight Arrow Connector 23"/>
                <wp:cNvGraphicFramePr/>
                <a:graphic xmlns:a="http://schemas.openxmlformats.org/drawingml/2006/main">
                  <a:graphicData uri="http://schemas.microsoft.com/office/word/2010/wordprocessingShape">
                    <wps:wsp>
                      <wps:cNvCnPr/>
                      <wps:spPr>
                        <a:xfrm flipH="1" flipV="1">
                          <a:off x="0" y="0"/>
                          <a:ext cx="1347093" cy="26319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C9BFC9" id="Straight Arrow Connector 23" o:spid="_x0000_s1026" type="#_x0000_t32" style="position:absolute;margin-left:323pt;margin-top:23pt;width:106.05pt;height:207.2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85888" behindDoc="0" locked="0" layoutInCell="1" allowOverlap="1">
                <wp:simplePos x="0" y="0"/>
                <wp:positionH relativeFrom="column">
                  <wp:posOffset>605481</wp:posOffset>
                </wp:positionH>
                <wp:positionV relativeFrom="paragraph">
                  <wp:posOffset>230162</wp:posOffset>
                </wp:positionV>
                <wp:extent cx="1334530" cy="2458994"/>
                <wp:effectExtent l="0" t="38100" r="56515" b="17780"/>
                <wp:wrapNone/>
                <wp:docPr id="16" name="Straight Arrow Connector 16"/>
                <wp:cNvGraphicFramePr/>
                <a:graphic xmlns:a="http://schemas.openxmlformats.org/drawingml/2006/main">
                  <a:graphicData uri="http://schemas.microsoft.com/office/word/2010/wordprocessingShape">
                    <wps:wsp>
                      <wps:cNvCnPr/>
                      <wps:spPr>
                        <a:xfrm flipV="1">
                          <a:off x="0" y="0"/>
                          <a:ext cx="1334530" cy="245899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0AD1F5A" id="Straight Arrow Connector 16" o:spid="_x0000_s1026" type="#_x0000_t32" style="position:absolute;margin-left:47.7pt;margin-top:18.1pt;width:105.1pt;height:193.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" strokecolor="black [3200]" strokeweight="1.5pt">
                <v:stroke endarrow="block" joinstyle="miter"/>
              </v:shape>
            </w:pict>
          </mc:Fallback>
        </mc:AlternateContent>
      </w:r>
    </w:p>
    <w:p w:rsidR="0081097C" w:rsidRPr="0081097C" w:rsidRDefault="0081097C" w:rsidP="0081097C">
      <w:pPr>
        <w:rPr>
          <w:rFonts w:ascii="Times New Roman" w:hAnsi="Times New Roman" w:cs="Times New Roman"/>
          <w:sz w:val="28"/>
          <w:szCs w:val="28"/>
        </w:rPr>
      </w:pPr>
    </w:p>
    <w:p w:rsidR="0081097C" w:rsidRPr="0081097C" w:rsidRDefault="0081097C" w:rsidP="0081097C">
      <w:pPr>
        <w:rPr>
          <w:rFonts w:ascii="Times New Roman" w:hAnsi="Times New Roman" w:cs="Times New Roman"/>
          <w:sz w:val="28"/>
          <w:szCs w:val="28"/>
        </w:rPr>
      </w:pPr>
    </w:p>
    <w:p w:rsidR="0081097C" w:rsidRPr="0081097C" w:rsidRDefault="00B72E66" w:rsidP="0081097C">
      <w:pPr>
        <w:rPr>
          <w:rFonts w:ascii="Times New Roman" w:hAnsi="Times New Roman" w:cs="Times New Roman"/>
          <w:sz w:val="28"/>
          <w:szCs w:val="28"/>
        </w:rPr>
      </w:pPr>
      <w:r>
        <w:rPr>
          <w:rFonts w:ascii="Times New Roman" w:hAnsi="Times New Roman" w:cs="Times New Roman"/>
          <w:noProof/>
          <w:sz w:val="28"/>
          <w:szCs w:val="28"/>
          <w:lang w:bidi="hi-IN"/>
        </w:rPr>
        <mc:AlternateContent>
          <mc:Choice Requires="wps">
            <w:drawing>
              <wp:anchor distT="0" distB="0" distL="114300" distR="114300" simplePos="0" relativeHeight="251694080" behindDoc="0" locked="0" layoutInCell="1" allowOverlap="1">
                <wp:simplePos x="0" y="0"/>
                <wp:positionH relativeFrom="column">
                  <wp:posOffset>4077730</wp:posOffset>
                </wp:positionH>
                <wp:positionV relativeFrom="paragraph">
                  <wp:posOffset>318204</wp:posOffset>
                </wp:positionV>
                <wp:extent cx="1297459" cy="1655307"/>
                <wp:effectExtent l="38100" t="38100" r="17145" b="21590"/>
                <wp:wrapNone/>
                <wp:docPr id="24" name="Straight Arrow Connector 24"/>
                <wp:cNvGraphicFramePr/>
                <a:graphic xmlns:a="http://schemas.openxmlformats.org/drawingml/2006/main">
                  <a:graphicData uri="http://schemas.microsoft.com/office/word/2010/wordprocessingShape">
                    <wps:wsp>
                      <wps:cNvCnPr/>
                      <wps:spPr>
                        <a:xfrm flipH="1" flipV="1">
                          <a:off x="0" y="0"/>
                          <a:ext cx="1297459" cy="16553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1E1F320" id="Straight Arrow Connector 24" o:spid="_x0000_s1026" type="#_x0000_t32" style="position:absolute;margin-left:321.1pt;margin-top:25.05pt;width:102.15pt;height:130.3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86912" behindDoc="0" locked="0" layoutInCell="1" allowOverlap="1">
                <wp:simplePos x="0" y="0"/>
                <wp:positionH relativeFrom="column">
                  <wp:posOffset>716280</wp:posOffset>
                </wp:positionH>
                <wp:positionV relativeFrom="paragraph">
                  <wp:posOffset>145209</wp:posOffset>
                </wp:positionV>
                <wp:extent cx="1223336" cy="1668162"/>
                <wp:effectExtent l="0" t="38100" r="53340" b="27305"/>
                <wp:wrapNone/>
                <wp:docPr id="17" name="Straight Arrow Connector 17"/>
                <wp:cNvGraphicFramePr/>
                <a:graphic xmlns:a="http://schemas.openxmlformats.org/drawingml/2006/main">
                  <a:graphicData uri="http://schemas.microsoft.com/office/word/2010/wordprocessingShape">
                    <wps:wsp>
                      <wps:cNvCnPr/>
                      <wps:spPr>
                        <a:xfrm flipV="1">
                          <a:off x="0" y="0"/>
                          <a:ext cx="1223336" cy="166816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924C01E" id="Straight Arrow Connector 17" o:spid="_x0000_s1026" type="#_x0000_t32" style="position:absolute;margin-left:56.4pt;margin-top:11.45pt;width:96.35pt;height:131.3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" strokecolor="black [3200]" strokeweight="1.5pt">
                <v:stroke endarrow="block" joinstyle="miter"/>
              </v:shape>
            </w:pict>
          </mc:Fallback>
        </mc:AlternateContent>
      </w:r>
    </w:p>
    <w:p w:rsidR="0081097C" w:rsidRPr="0081097C" w:rsidRDefault="0081097C" w:rsidP="0081097C">
      <w:pPr>
        <w:rPr>
          <w:rFonts w:ascii="Times New Roman" w:hAnsi="Times New Roman" w:cs="Times New Roman"/>
          <w:sz w:val="28"/>
          <w:szCs w:val="28"/>
        </w:rPr>
      </w:pPr>
    </w:p>
    <w:p w:rsidR="0081097C" w:rsidRPr="0081097C" w:rsidRDefault="0081097C" w:rsidP="0081097C">
      <w:pPr>
        <w:rPr>
          <w:rFonts w:ascii="Times New Roman" w:hAnsi="Times New Roman" w:cs="Times New Roman"/>
          <w:sz w:val="28"/>
          <w:szCs w:val="28"/>
        </w:rPr>
      </w:pPr>
    </w:p>
    <w:p w:rsidR="0081097C" w:rsidRPr="0081097C" w:rsidRDefault="00B72E66" w:rsidP="0081097C">
      <w:pPr>
        <w:rPr>
          <w:rFonts w:ascii="Times New Roman" w:hAnsi="Times New Roman" w:cs="Times New Roman"/>
          <w:sz w:val="28"/>
          <w:szCs w:val="28"/>
        </w:rPr>
      </w:pPr>
      <w:r>
        <w:rPr>
          <w:rFonts w:ascii="Times New Roman" w:hAnsi="Times New Roman" w:cs="Times New Roman"/>
          <w:noProof/>
          <w:sz w:val="28"/>
          <w:szCs w:val="28"/>
          <w:lang w:bidi="hi-IN"/>
        </w:rPr>
        <mc:AlternateContent>
          <mc:Choice Requires="wps">
            <w:drawing>
              <wp:anchor distT="0" distB="0" distL="114300" distR="114300" simplePos="0" relativeHeight="251687936" behindDoc="0" locked="0" layoutInCell="1" allowOverlap="1">
                <wp:simplePos x="0" y="0"/>
                <wp:positionH relativeFrom="column">
                  <wp:posOffset>691978</wp:posOffset>
                </wp:positionH>
                <wp:positionV relativeFrom="paragraph">
                  <wp:posOffset>59621</wp:posOffset>
                </wp:positionV>
                <wp:extent cx="1247724" cy="827903"/>
                <wp:effectExtent l="0" t="38100" r="48260" b="29845"/>
                <wp:wrapNone/>
                <wp:docPr id="18" name="Straight Arrow Connector 18"/>
                <wp:cNvGraphicFramePr/>
                <a:graphic xmlns:a="http://schemas.openxmlformats.org/drawingml/2006/main">
                  <a:graphicData uri="http://schemas.microsoft.com/office/word/2010/wordprocessingShape">
                    <wps:wsp>
                      <wps:cNvCnPr/>
                      <wps:spPr>
                        <a:xfrm flipV="1">
                          <a:off x="0" y="0"/>
                          <a:ext cx="1247724" cy="8279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018827D" id="Straight Arrow Connector 18" o:spid="_x0000_s1026" type="#_x0000_t32" style="position:absolute;margin-left:54.5pt;margin-top:4.7pt;width:98.25pt;height:65.2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" strokecolor="black [3200]" strokeweight="1.5pt">
                <v:stroke endarrow="block" joinstyle="miter"/>
              </v:shape>
            </w:pict>
          </mc:Fallback>
        </mc:AlternateContent>
      </w:r>
    </w:p>
    <w:p w:rsidR="0081097C" w:rsidRPr="0081097C" w:rsidRDefault="0081097C" w:rsidP="0081097C">
      <w:pPr>
        <w:rPr>
          <w:rFonts w:ascii="Times New Roman" w:hAnsi="Times New Roman" w:cs="Times New Roman"/>
          <w:sz w:val="28"/>
          <w:szCs w:val="28"/>
        </w:rPr>
      </w:pPr>
    </w:p>
    <w:p w:rsidR="0081097C" w:rsidRPr="0081097C" w:rsidRDefault="00B72E66" w:rsidP="0081097C">
      <w:pPr>
        <w:rPr>
          <w:rFonts w:ascii="Times New Roman" w:hAnsi="Times New Roman" w:cs="Times New Roman"/>
          <w:sz w:val="28"/>
          <w:szCs w:val="28"/>
        </w:rPr>
      </w:pPr>
      <w:r>
        <w:rPr>
          <w:rFonts w:ascii="Times New Roman" w:hAnsi="Times New Roman" w:cs="Times New Roman"/>
          <w:noProof/>
          <w:sz w:val="28"/>
          <w:szCs w:val="28"/>
          <w:lang w:bidi="hi-IN"/>
        </w:rPr>
        <mc:AlternateContent>
          <mc:Choice Requires="wps">
            <w:drawing>
              <wp:anchor distT="0" distB="0" distL="114300" distR="114300" simplePos="0" relativeHeight="251695104" behindDoc="0" locked="0" layoutInCell="1" allowOverlap="1">
                <wp:simplePos x="0" y="0"/>
                <wp:positionH relativeFrom="column">
                  <wp:posOffset>4102237</wp:posOffset>
                </wp:positionH>
                <wp:positionV relativeFrom="paragraph">
                  <wp:posOffset>335983</wp:posOffset>
                </wp:positionV>
                <wp:extent cx="1310022" cy="1037967"/>
                <wp:effectExtent l="38100" t="0" r="23495" b="48260"/>
                <wp:wrapNone/>
                <wp:docPr id="25" name="Straight Arrow Connector 25"/>
                <wp:cNvGraphicFramePr/>
                <a:graphic xmlns:a="http://schemas.openxmlformats.org/drawingml/2006/main">
                  <a:graphicData uri="http://schemas.microsoft.com/office/word/2010/wordprocessingShape">
                    <wps:wsp>
                      <wps:cNvCnPr/>
                      <wps:spPr>
                        <a:xfrm flipH="1">
                          <a:off x="0" y="0"/>
                          <a:ext cx="1310022" cy="10379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4C9C363" id="Straight Arrow Connector 25" o:spid="_x0000_s1026" type="#_x0000_t32" style="position:absolute;margin-left:323pt;margin-top:26.45pt;width:103.15pt;height:81.7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89984" behindDoc="0" locked="0" layoutInCell="1" allowOverlap="1">
                <wp:simplePos x="0" y="0"/>
                <wp:positionH relativeFrom="column">
                  <wp:posOffset>556054</wp:posOffset>
                </wp:positionH>
                <wp:positionV relativeFrom="paragraph">
                  <wp:posOffset>335984</wp:posOffset>
                </wp:positionV>
                <wp:extent cx="1408670" cy="1087394"/>
                <wp:effectExtent l="0" t="0" r="77470" b="55880"/>
                <wp:wrapNone/>
                <wp:docPr id="20" name="Straight Arrow Connector 20"/>
                <wp:cNvGraphicFramePr/>
                <a:graphic xmlns:a="http://schemas.openxmlformats.org/drawingml/2006/main">
                  <a:graphicData uri="http://schemas.microsoft.com/office/word/2010/wordprocessingShape">
                    <wps:wsp>
                      <wps:cNvCnPr/>
                      <wps:spPr>
                        <a:xfrm>
                          <a:off x="0" y="0"/>
                          <a:ext cx="1408670" cy="108739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E764E93" id="Straight Arrow Connector 20" o:spid="_x0000_s1026" type="#_x0000_t32" style="position:absolute;margin-left:43.8pt;margin-top:26.45pt;width:110.9pt;height:85.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88960" behindDoc="0" locked="0" layoutInCell="1" allowOverlap="1">
                <wp:simplePos x="0" y="0"/>
                <wp:positionH relativeFrom="column">
                  <wp:posOffset>654582</wp:posOffset>
                </wp:positionH>
                <wp:positionV relativeFrom="paragraph">
                  <wp:posOffset>298913</wp:posOffset>
                </wp:positionV>
                <wp:extent cx="1285120" cy="24714"/>
                <wp:effectExtent l="0" t="38100" r="29845" b="90170"/>
                <wp:wrapNone/>
                <wp:docPr id="19" name="Straight Arrow Connector 19"/>
                <wp:cNvGraphicFramePr/>
                <a:graphic xmlns:a="http://schemas.openxmlformats.org/drawingml/2006/main">
                  <a:graphicData uri="http://schemas.microsoft.com/office/word/2010/wordprocessingShape">
                    <wps:wsp>
                      <wps:cNvCnPr/>
                      <wps:spPr>
                        <a:xfrm>
                          <a:off x="0" y="0"/>
                          <a:ext cx="1285120" cy="247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19902E" id="Straight Arrow Connector 19" o:spid="_x0000_s1026" type="#_x0000_t32" style="position:absolute;margin-left:51.55pt;margin-top:23.55pt;width:101.2pt;height:1.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" strokecolor="black [3200]" strokeweight="1.5pt">
                <v:stroke endarrow="block" joinstyle="miter"/>
              </v:shape>
            </w:pict>
          </mc:Fallback>
        </mc:AlternateContent>
      </w:r>
    </w:p>
    <w:p w:rsidR="0081097C" w:rsidRPr="0081097C" w:rsidRDefault="00B72E66" w:rsidP="0081097C">
      <w:pPr>
        <w:rPr>
          <w:rFonts w:ascii="Times New Roman" w:hAnsi="Times New Roman" w:cs="Times New Roman"/>
          <w:sz w:val="28"/>
          <w:szCs w:val="28"/>
        </w:rPr>
      </w:pPr>
      <w:r>
        <w:rPr>
          <w:rFonts w:ascii="Times New Roman" w:hAnsi="Times New Roman" w:cs="Times New Roman"/>
          <w:noProof/>
          <w:sz w:val="28"/>
          <w:szCs w:val="28"/>
          <w:lang w:bidi="hi-IN"/>
        </w:rPr>
        <mc:AlternateContent>
          <mc:Choice Requires="wps">
            <w:drawing>
              <wp:anchor distT="0" distB="0" distL="114300" distR="114300" simplePos="0" relativeHeight="251696128" behindDoc="0" locked="0" layoutInCell="1" allowOverlap="1">
                <wp:simplePos x="0" y="0"/>
                <wp:positionH relativeFrom="column">
                  <wp:posOffset>4201091</wp:posOffset>
                </wp:positionH>
                <wp:positionV relativeFrom="paragraph">
                  <wp:posOffset>134671</wp:posOffset>
                </wp:positionV>
                <wp:extent cx="1297666" cy="2891482"/>
                <wp:effectExtent l="38100" t="0" r="36195" b="61595"/>
                <wp:wrapNone/>
                <wp:docPr id="26" name="Straight Arrow Connector 26"/>
                <wp:cNvGraphicFramePr/>
                <a:graphic xmlns:a="http://schemas.openxmlformats.org/drawingml/2006/main">
                  <a:graphicData uri="http://schemas.microsoft.com/office/word/2010/wordprocessingShape">
                    <wps:wsp>
                      <wps:cNvCnPr/>
                      <wps:spPr>
                        <a:xfrm flipH="1">
                          <a:off x="0" y="0"/>
                          <a:ext cx="1297666" cy="28914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1FFE83" id="Straight Arrow Connector 26" o:spid="_x0000_s1026" type="#_x0000_t32" style="position:absolute;margin-left:330.8pt;margin-top:10.6pt;width:102.2pt;height:227.7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92032" behindDoc="0" locked="0" layoutInCell="1" allowOverlap="1">
                <wp:simplePos x="0" y="0"/>
                <wp:positionH relativeFrom="column">
                  <wp:posOffset>444843</wp:posOffset>
                </wp:positionH>
                <wp:positionV relativeFrom="paragraph">
                  <wp:posOffset>23341</wp:posOffset>
                </wp:positionV>
                <wp:extent cx="1594022" cy="3114022"/>
                <wp:effectExtent l="0" t="0" r="63500" b="48895"/>
                <wp:wrapNone/>
                <wp:docPr id="22" name="Straight Arrow Connector 22"/>
                <wp:cNvGraphicFramePr/>
                <a:graphic xmlns:a="http://schemas.openxmlformats.org/drawingml/2006/main">
                  <a:graphicData uri="http://schemas.microsoft.com/office/word/2010/wordprocessingShape">
                    <wps:wsp>
                      <wps:cNvCnPr/>
                      <wps:spPr>
                        <a:xfrm>
                          <a:off x="0" y="0"/>
                          <a:ext cx="1594022" cy="31140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A90DA2E" id="Straight Arrow Connector 22" o:spid="_x0000_s1026" type="#_x0000_t32" style="position:absolute;margin-left:35.05pt;margin-top:1.85pt;width:125.5pt;height:245.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" strokecolor="black [3200]" strokeweight="1.5pt">
                <v:stroke endarrow="block" joinstyle="miter"/>
              </v:shape>
            </w:pict>
          </mc:Fallback>
        </mc:AlternateContent>
      </w:r>
      <w:r>
        <w:rPr>
          <w:rFonts w:ascii="Times New Roman" w:hAnsi="Times New Roman" w:cs="Times New Roman"/>
          <w:noProof/>
          <w:sz w:val="28"/>
          <w:szCs w:val="28"/>
          <w:lang w:bidi="hi-IN"/>
        </w:rPr>
        <mc:AlternateContent>
          <mc:Choice Requires="wps">
            <w:drawing>
              <wp:anchor distT="0" distB="0" distL="114300" distR="114300" simplePos="0" relativeHeight="251691008" behindDoc="0" locked="0" layoutInCell="1" allowOverlap="1">
                <wp:simplePos x="0" y="0"/>
                <wp:positionH relativeFrom="column">
                  <wp:posOffset>494269</wp:posOffset>
                </wp:positionH>
                <wp:positionV relativeFrom="paragraph">
                  <wp:posOffset>35816</wp:posOffset>
                </wp:positionV>
                <wp:extent cx="1519881" cy="2199503"/>
                <wp:effectExtent l="0" t="0" r="80645" b="48895"/>
                <wp:wrapNone/>
                <wp:docPr id="21" name="Straight Arrow Connector 21"/>
                <wp:cNvGraphicFramePr/>
                <a:graphic xmlns:a="http://schemas.openxmlformats.org/drawingml/2006/main">
                  <a:graphicData uri="http://schemas.microsoft.com/office/word/2010/wordprocessingShape">
                    <wps:wsp>
                      <wps:cNvCnPr/>
                      <wps:spPr>
                        <a:xfrm>
                          <a:off x="0" y="0"/>
                          <a:ext cx="1519881" cy="21995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070E03F" id="Straight Arrow Connector 21" o:spid="_x0000_s1026" type="#_x0000_t32" style="position:absolute;margin-left:38.9pt;margin-top:2.8pt;width:119.7pt;height:173.2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" strokecolor="black [3200]" strokeweight="1.5pt">
                <v:stroke endarrow="block" joinstyle="miter"/>
              </v:shape>
            </w:pict>
          </mc:Fallback>
        </mc:AlternateContent>
      </w:r>
    </w:p>
    <w:p w:rsidR="0081097C" w:rsidRPr="0081097C" w:rsidRDefault="0081097C" w:rsidP="0081097C">
      <w:pPr>
        <w:rPr>
          <w:rFonts w:ascii="Times New Roman" w:hAnsi="Times New Roman" w:cs="Times New Roman"/>
          <w:sz w:val="28"/>
          <w:szCs w:val="28"/>
        </w:rPr>
      </w:pPr>
    </w:p>
    <w:p w:rsidR="0081097C" w:rsidRPr="0081097C" w:rsidRDefault="0081097C" w:rsidP="0081097C">
      <w:pPr>
        <w:rPr>
          <w:rFonts w:ascii="Times New Roman" w:hAnsi="Times New Roman" w:cs="Times New Roman"/>
          <w:sz w:val="28"/>
          <w:szCs w:val="28"/>
        </w:rPr>
      </w:pPr>
    </w:p>
    <w:p w:rsidR="0081097C" w:rsidRDefault="0081097C" w:rsidP="0081097C">
      <w:pPr>
        <w:rPr>
          <w:rFonts w:ascii="Times New Roman" w:hAnsi="Times New Roman" w:cs="Times New Roman"/>
          <w:sz w:val="28"/>
          <w:szCs w:val="28"/>
        </w:rPr>
      </w:pPr>
    </w:p>
    <w:p w:rsidR="004D1540" w:rsidRDefault="0081097C" w:rsidP="0081097C">
      <w:pPr>
        <w:rPr>
          <w:rFonts w:ascii="Times New Roman" w:hAnsi="Times New Roman" w:cs="Times New Roman"/>
          <w:b/>
          <w:bCs/>
          <w:sz w:val="36"/>
          <w:szCs w:val="36"/>
        </w:rPr>
      </w:pPr>
      <w:r w:rsidRPr="0081097C">
        <w:rPr>
          <w:rFonts w:ascii="Times New Roman" w:hAnsi="Times New Roman" w:cs="Times New Roman"/>
          <w:b/>
          <w:bCs/>
          <w:sz w:val="36"/>
          <w:szCs w:val="36"/>
        </w:rPr>
        <w:t>Librarian</w:t>
      </w:r>
      <w:r>
        <w:rPr>
          <w:rFonts w:ascii="Times New Roman" w:hAnsi="Times New Roman" w:cs="Times New Roman"/>
          <w:b/>
          <w:bCs/>
          <w:sz w:val="36"/>
          <w:szCs w:val="36"/>
        </w:rPr>
        <w:t xml:space="preserve">                                                                  Student’s</w:t>
      </w:r>
    </w:p>
    <w:p w:rsidR="004D1540" w:rsidRPr="004D1540" w:rsidRDefault="004D1540" w:rsidP="004D1540">
      <w:pPr>
        <w:rPr>
          <w:rFonts w:ascii="Times New Roman" w:hAnsi="Times New Roman" w:cs="Times New Roman"/>
          <w:sz w:val="36"/>
          <w:szCs w:val="36"/>
        </w:rPr>
      </w:pPr>
    </w:p>
    <w:p w:rsidR="004D1540" w:rsidRPr="004D1540" w:rsidRDefault="004D1540" w:rsidP="004D1540">
      <w:pPr>
        <w:rPr>
          <w:rFonts w:ascii="Times New Roman" w:hAnsi="Times New Roman" w:cs="Times New Roman"/>
          <w:sz w:val="36"/>
          <w:szCs w:val="36"/>
        </w:rPr>
      </w:pPr>
    </w:p>
    <w:p w:rsidR="004D1540" w:rsidRPr="004D1540" w:rsidRDefault="004D1540" w:rsidP="004D1540">
      <w:pPr>
        <w:rPr>
          <w:rFonts w:ascii="Times New Roman" w:hAnsi="Times New Roman" w:cs="Times New Roman"/>
          <w:sz w:val="36"/>
          <w:szCs w:val="36"/>
        </w:rPr>
      </w:pPr>
    </w:p>
    <w:p w:rsidR="004D1540" w:rsidRDefault="004D1540" w:rsidP="004D1540">
      <w:pPr>
        <w:rPr>
          <w:rFonts w:ascii="Times New Roman" w:hAnsi="Times New Roman" w:cs="Times New Roman"/>
          <w:sz w:val="36"/>
          <w:szCs w:val="36"/>
        </w:rPr>
      </w:pPr>
    </w:p>
    <w:p w:rsidR="00682456" w:rsidRDefault="00682456" w:rsidP="004D1540">
      <w:pPr>
        <w:jc w:val="center"/>
        <w:rPr>
          <w:rFonts w:ascii="Times New Roman" w:hAnsi="Times New Roman" w:cs="Times New Roman"/>
          <w:sz w:val="36"/>
          <w:szCs w:val="36"/>
        </w:rPr>
      </w:pPr>
    </w:p>
    <w:p w:rsidR="004D1540" w:rsidRDefault="004D1540" w:rsidP="004D1540">
      <w:pPr>
        <w:jc w:val="center"/>
        <w:rPr>
          <w:rFonts w:ascii="Times New Roman" w:hAnsi="Times New Roman" w:cs="Times New Roman"/>
          <w:sz w:val="36"/>
          <w:szCs w:val="36"/>
        </w:rPr>
      </w:pPr>
    </w:p>
    <w:p w:rsidR="004D1540" w:rsidRDefault="005B08A0" w:rsidP="004D1540">
      <w:pPr>
        <w:rPr>
          <w:rFonts w:ascii="Times New Roman" w:hAnsi="Times New Roman" w:cs="Times New Roman"/>
          <w:b/>
          <w:bCs/>
          <w:sz w:val="40"/>
          <w:szCs w:val="40"/>
        </w:rPr>
      </w:pPr>
      <w:r>
        <w:rPr>
          <w:rFonts w:ascii="Times New Roman" w:hAnsi="Times New Roman" w:cs="Times New Roman"/>
          <w:b/>
          <w:bCs/>
          <w:noProof/>
          <w:sz w:val="40"/>
          <w:szCs w:val="40"/>
          <w:lang w:bidi="hi-IN"/>
        </w:rPr>
        <w:lastRenderedPageBreak/>
        <mc:AlternateContent>
          <mc:Choice Requires="wps">
            <w:drawing>
              <wp:anchor distT="0" distB="0" distL="114300" distR="114300" simplePos="0" relativeHeight="251697152" behindDoc="0" locked="0" layoutInCell="1" allowOverlap="1" wp14:anchorId="0CDCF767" wp14:editId="140BE158">
                <wp:simplePos x="0" y="0"/>
                <wp:positionH relativeFrom="column">
                  <wp:posOffset>1581665</wp:posOffset>
                </wp:positionH>
                <wp:positionV relativeFrom="paragraph">
                  <wp:posOffset>345989</wp:posOffset>
                </wp:positionV>
                <wp:extent cx="2842054" cy="654908"/>
                <wp:effectExtent l="0" t="0" r="15875" b="12065"/>
                <wp:wrapNone/>
                <wp:docPr id="27" name="Rectangle 27"/>
                <wp:cNvGraphicFramePr/>
                <a:graphic xmlns:a="http://schemas.openxmlformats.org/drawingml/2006/main">
                  <a:graphicData uri="http://schemas.microsoft.com/office/word/2010/wordprocessingShape">
                    <wps:wsp>
                      <wps:cNvSpPr/>
                      <wps:spPr>
                        <a:xfrm>
                          <a:off x="0" y="0"/>
                          <a:ext cx="2842054" cy="654908"/>
                        </a:xfrm>
                        <a:prstGeom prst="rect">
                          <a:avLst/>
                        </a:prstGeom>
                      </wps:spPr>
                      <wps:style>
                        <a:lnRef idx="2">
                          <a:schemeClr val="accent2"/>
                        </a:lnRef>
                        <a:fillRef idx="1">
                          <a:schemeClr val="lt1"/>
                        </a:fillRef>
                        <a:effectRef idx="0">
                          <a:schemeClr val="accent2"/>
                        </a:effectRef>
                        <a:fontRef idx="minor">
                          <a:schemeClr val="dk1"/>
                        </a:fontRef>
                      </wps:style>
                      <wps:txbx>
                        <w:txbxContent>
                          <w:p w:rsidR="004D1540" w:rsidRPr="00523FD5" w:rsidRDefault="004D1540" w:rsidP="004D1540">
                            <w:pPr>
                              <w:jc w:val="center"/>
                              <w:rPr>
                                <w:rFonts w:ascii="Times New Roman" w:hAnsi="Times New Roman" w:cs="Times New Roman"/>
                                <w:b/>
                                <w:bCs/>
                                <w:sz w:val="36"/>
                                <w:szCs w:val="36"/>
                              </w:rPr>
                            </w:pPr>
                            <w:r w:rsidRPr="00523FD5">
                              <w:rPr>
                                <w:rFonts w:ascii="Times New Roman" w:hAnsi="Times New Roman" w:cs="Times New Roman"/>
                                <w:b/>
                                <w:bCs/>
                                <w:sz w:val="36"/>
                                <w:szCs w:val="36"/>
                              </w:rPr>
                              <w:t>Librarian Login</w:t>
                            </w:r>
                            <w:r w:rsidR="00523FD5" w:rsidRPr="00523FD5">
                              <w:rPr>
                                <w:rFonts w:ascii="Times New Roman" w:hAnsi="Times New Roman" w:cs="Times New Roman"/>
                                <w:b/>
                                <w:bCs/>
                                <w:sz w:val="36"/>
                                <w:szCs w:val="36"/>
                              </w:rPr>
                              <w:t xml:space="preserve"> with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CF767" id="Rectangle 27" o:spid="_x0000_s1035" style="position:absolute;margin-left:124.55pt;margin-top:27.25pt;width:223.8pt;height:51.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" fillcolor="white [3201]" strokecolor="#ed7d31 [3205]" strokeweight="1pt">
                <v:textbox>
                  <w:txbxContent>
                    <w:p w:rsidR="004D1540" w:rsidRPr="00523FD5" w:rsidRDefault="004D1540" w:rsidP="004D1540">
                      <w:pPr>
                        <w:jc w:val="center"/>
                        <w:rPr>
                          <w:rFonts w:ascii="Times New Roman" w:hAnsi="Times New Roman" w:cs="Times New Roman"/>
                          <w:b/>
                          <w:bCs/>
                          <w:sz w:val="36"/>
                          <w:szCs w:val="36"/>
                        </w:rPr>
                      </w:pPr>
                      <w:r w:rsidRPr="00523FD5">
                        <w:rPr>
                          <w:rFonts w:ascii="Times New Roman" w:hAnsi="Times New Roman" w:cs="Times New Roman"/>
                          <w:b/>
                          <w:bCs/>
                          <w:sz w:val="36"/>
                          <w:szCs w:val="36"/>
                        </w:rPr>
                        <w:t>Librarian Login</w:t>
                      </w:r>
                      <w:r w:rsidR="00523FD5" w:rsidRPr="00523FD5">
                        <w:rPr>
                          <w:rFonts w:ascii="Times New Roman" w:hAnsi="Times New Roman" w:cs="Times New Roman"/>
                          <w:b/>
                          <w:bCs/>
                          <w:sz w:val="36"/>
                          <w:szCs w:val="36"/>
                        </w:rPr>
                        <w:t xml:space="preserve"> with password</w:t>
                      </w:r>
                    </w:p>
                  </w:txbxContent>
                </v:textbox>
              </v:rect>
            </w:pict>
          </mc:Fallback>
        </mc:AlternateContent>
      </w:r>
      <w:r w:rsidR="004D1540" w:rsidRPr="004D1540">
        <w:rPr>
          <w:rFonts w:ascii="Times New Roman" w:hAnsi="Times New Roman" w:cs="Times New Roman"/>
          <w:b/>
          <w:bCs/>
          <w:sz w:val="40"/>
          <w:szCs w:val="40"/>
        </w:rPr>
        <w:t>Librarian (Admin) Login:</w:t>
      </w:r>
    </w:p>
    <w:p w:rsidR="000D5F7E" w:rsidRDefault="001816C4" w:rsidP="004D1540">
      <w:pPr>
        <w:rPr>
          <w:rFonts w:ascii="Times New Roman" w:hAnsi="Times New Roman" w:cs="Times New Roman"/>
          <w:b/>
          <w:bCs/>
          <w:sz w:val="40"/>
          <w:szCs w:val="40"/>
        </w:rPr>
      </w:pPr>
      <w:r>
        <w:rPr>
          <w:rFonts w:ascii="Times New Roman" w:hAnsi="Times New Roman" w:cs="Times New Roman"/>
          <w:b/>
          <w:bCs/>
          <w:noProof/>
          <w:sz w:val="40"/>
          <w:szCs w:val="40"/>
          <w:lang w:bidi="hi-IN"/>
        </w:rPr>
        <mc:AlternateContent>
          <mc:Choice Requires="wps">
            <w:drawing>
              <wp:anchor distT="0" distB="0" distL="114300" distR="114300" simplePos="0" relativeHeight="251717632" behindDoc="0" locked="0" layoutInCell="1" allowOverlap="1">
                <wp:simplePos x="0" y="0"/>
                <wp:positionH relativeFrom="column">
                  <wp:posOffset>5461686</wp:posOffset>
                </wp:positionH>
                <wp:positionV relativeFrom="paragraph">
                  <wp:posOffset>710977</wp:posOffset>
                </wp:positionV>
                <wp:extent cx="0" cy="247135"/>
                <wp:effectExtent l="0" t="0" r="19050" b="19685"/>
                <wp:wrapNone/>
                <wp:docPr id="43" name="Straight Connector 43"/>
                <wp:cNvGraphicFramePr/>
                <a:graphic xmlns:a="http://schemas.openxmlformats.org/drawingml/2006/main">
                  <a:graphicData uri="http://schemas.microsoft.com/office/word/2010/wordprocessingShape">
                    <wps:wsp>
                      <wps:cNvCnPr/>
                      <wps:spPr>
                        <a:xfrm>
                          <a:off x="0" y="0"/>
                          <a:ext cx="0" cy="24713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858A4DB" id="Straight Connector 4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430.05pt,56pt" to="430.0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" strokecolor="#ed7d31 [3205]" strokeweight="1.5pt">
                <v:stroke joinstyle="miter"/>
              </v:line>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16608" behindDoc="0" locked="0" layoutInCell="1" allowOverlap="1">
                <wp:simplePos x="0" y="0"/>
                <wp:positionH relativeFrom="column">
                  <wp:posOffset>4090086</wp:posOffset>
                </wp:positionH>
                <wp:positionV relativeFrom="paragraph">
                  <wp:posOffset>710977</wp:posOffset>
                </wp:positionV>
                <wp:extent cx="0" cy="271437"/>
                <wp:effectExtent l="0" t="0" r="19050" b="33655"/>
                <wp:wrapNone/>
                <wp:docPr id="42" name="Straight Connector 42"/>
                <wp:cNvGraphicFramePr/>
                <a:graphic xmlns:a="http://schemas.openxmlformats.org/drawingml/2006/main">
                  <a:graphicData uri="http://schemas.microsoft.com/office/word/2010/wordprocessingShape">
                    <wps:wsp>
                      <wps:cNvCnPr/>
                      <wps:spPr>
                        <a:xfrm>
                          <a:off x="0" y="0"/>
                          <a:ext cx="0" cy="27143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B62A428" id="Straight Connector 42"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22.05pt,56pt" to="322.05pt,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" strokecolor="#ed7d31 [3205]" strokeweight="1.5pt">
                <v:stroke joinstyle="miter"/>
              </v:line>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15584" behindDoc="0" locked="0" layoutInCell="1" allowOverlap="1">
                <wp:simplePos x="0" y="0"/>
                <wp:positionH relativeFrom="column">
                  <wp:posOffset>2755557</wp:posOffset>
                </wp:positionH>
                <wp:positionV relativeFrom="paragraph">
                  <wp:posOffset>723334</wp:posOffset>
                </wp:positionV>
                <wp:extent cx="0" cy="259492"/>
                <wp:effectExtent l="0" t="0" r="19050" b="26670"/>
                <wp:wrapNone/>
                <wp:docPr id="41" name="Straight Connector 41"/>
                <wp:cNvGraphicFramePr/>
                <a:graphic xmlns:a="http://schemas.openxmlformats.org/drawingml/2006/main">
                  <a:graphicData uri="http://schemas.microsoft.com/office/word/2010/wordprocessingShape">
                    <wps:wsp>
                      <wps:cNvCnPr/>
                      <wps:spPr>
                        <a:xfrm>
                          <a:off x="0" y="0"/>
                          <a:ext cx="0" cy="259492"/>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405E1BD" id="Straight Connector 4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16.95pt,56.95pt" to="216.95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" strokecolor="#ed7d31 [3205]" strokeweight="1.5pt">
                <v:stroke joinstyle="miter"/>
              </v:line>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14560" behindDoc="0" locked="0" layoutInCell="1" allowOverlap="1" wp14:anchorId="03B8139E" wp14:editId="47D543C1">
                <wp:simplePos x="0" y="0"/>
                <wp:positionH relativeFrom="column">
                  <wp:posOffset>1350216</wp:posOffset>
                </wp:positionH>
                <wp:positionV relativeFrom="paragraph">
                  <wp:posOffset>727075</wp:posOffset>
                </wp:positionV>
                <wp:extent cx="0" cy="247135"/>
                <wp:effectExtent l="0" t="0" r="19050" b="19685"/>
                <wp:wrapNone/>
                <wp:docPr id="39" name="Straight Connector 39"/>
                <wp:cNvGraphicFramePr/>
                <a:graphic xmlns:a="http://schemas.openxmlformats.org/drawingml/2006/main">
                  <a:graphicData uri="http://schemas.microsoft.com/office/word/2010/wordprocessingShape">
                    <wps:wsp>
                      <wps:cNvCnPr/>
                      <wps:spPr>
                        <a:xfrm>
                          <a:off x="0" y="0"/>
                          <a:ext cx="0" cy="24713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D6C8D" id="Straight Connector 3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3pt,57.25pt" to="106.3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" strokecolor="#ed7d31 [3205]" strokeweight="1.5pt">
                <v:stroke joinstyle="miter"/>
              </v:line>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12512" behindDoc="0" locked="0" layoutInCell="1" allowOverlap="1" wp14:anchorId="5B951529" wp14:editId="01599BC4">
                <wp:simplePos x="0" y="0"/>
                <wp:positionH relativeFrom="column">
                  <wp:posOffset>61784</wp:posOffset>
                </wp:positionH>
                <wp:positionV relativeFrom="paragraph">
                  <wp:posOffset>723334</wp:posOffset>
                </wp:positionV>
                <wp:extent cx="0" cy="247135"/>
                <wp:effectExtent l="0" t="0" r="19050" b="19685"/>
                <wp:wrapNone/>
                <wp:docPr id="38" name="Straight Connector 38"/>
                <wp:cNvGraphicFramePr/>
                <a:graphic xmlns:a="http://schemas.openxmlformats.org/drawingml/2006/main">
                  <a:graphicData uri="http://schemas.microsoft.com/office/word/2010/wordprocessingShape">
                    <wps:wsp>
                      <wps:cNvCnPr/>
                      <wps:spPr>
                        <a:xfrm>
                          <a:off x="0" y="0"/>
                          <a:ext cx="0" cy="24713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E8A9C7D" id="Straight Connector 38"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85pt,56.95pt" to="4.85pt,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" strokecolor="#ed7d31 [3205]" strokeweight="1.5pt">
                <v:stroke joinstyle="miter"/>
              </v:line>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11488" behindDoc="0" locked="0" layoutInCell="1" allowOverlap="1" wp14:anchorId="65B967D2" wp14:editId="14D0D748">
                <wp:simplePos x="0" y="0"/>
                <wp:positionH relativeFrom="column">
                  <wp:posOffset>61784</wp:posOffset>
                </wp:positionH>
                <wp:positionV relativeFrom="paragraph">
                  <wp:posOffset>710977</wp:posOffset>
                </wp:positionV>
                <wp:extent cx="5424616" cy="0"/>
                <wp:effectExtent l="0" t="0" r="24130" b="19050"/>
                <wp:wrapNone/>
                <wp:docPr id="37" name="Straight Connector 37"/>
                <wp:cNvGraphicFramePr/>
                <a:graphic xmlns:a="http://schemas.openxmlformats.org/drawingml/2006/main">
                  <a:graphicData uri="http://schemas.microsoft.com/office/word/2010/wordprocessingShape">
                    <wps:wsp>
                      <wps:cNvCnPr/>
                      <wps:spPr>
                        <a:xfrm>
                          <a:off x="0" y="0"/>
                          <a:ext cx="5424616"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D46557E" id="Straight Connector 37"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85pt,56pt" to="6in,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" strokecolor="#ed7d31 [3205]" strokeweight="1.5pt">
                <v:stroke joinstyle="miter"/>
              </v:line>
            </w:pict>
          </mc:Fallback>
        </mc:AlternateContent>
      </w:r>
      <w:r w:rsidR="00756F77">
        <w:rPr>
          <w:rFonts w:ascii="Times New Roman" w:hAnsi="Times New Roman" w:cs="Times New Roman"/>
          <w:b/>
          <w:bCs/>
          <w:noProof/>
          <w:sz w:val="40"/>
          <w:szCs w:val="40"/>
          <w:lang w:bidi="hi-IN"/>
        </w:rPr>
        <mc:AlternateContent>
          <mc:Choice Requires="wps">
            <w:drawing>
              <wp:anchor distT="0" distB="0" distL="114300" distR="114300" simplePos="0" relativeHeight="251710464" behindDoc="0" locked="0" layoutInCell="1" allowOverlap="1" wp14:anchorId="2ADFAAFE" wp14:editId="61AF90D6">
                <wp:simplePos x="0" y="0"/>
                <wp:positionH relativeFrom="column">
                  <wp:posOffset>123568</wp:posOffset>
                </wp:positionH>
                <wp:positionV relativeFrom="paragraph">
                  <wp:posOffset>4764062</wp:posOffset>
                </wp:positionV>
                <wp:extent cx="210064" cy="0"/>
                <wp:effectExtent l="0" t="0" r="19050" b="19050"/>
                <wp:wrapNone/>
                <wp:docPr id="36" name="Straight Connector 36"/>
                <wp:cNvGraphicFramePr/>
                <a:graphic xmlns:a="http://schemas.openxmlformats.org/drawingml/2006/main">
                  <a:graphicData uri="http://schemas.microsoft.com/office/word/2010/wordprocessingShape">
                    <wps:wsp>
                      <wps:cNvCnPr/>
                      <wps:spPr>
                        <a:xfrm>
                          <a:off x="0" y="0"/>
                          <a:ext cx="21006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5D4490" id="Straight Connector 36"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9.75pt,375.1pt" to="26.3pt,3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" strokecolor="black [3200]" strokeweight="1.5pt">
                <v:stroke joinstyle="miter"/>
              </v:line>
            </w:pict>
          </mc:Fallback>
        </mc:AlternateContent>
      </w:r>
      <w:r w:rsidR="00756F77">
        <w:rPr>
          <w:rFonts w:ascii="Times New Roman" w:hAnsi="Times New Roman" w:cs="Times New Roman"/>
          <w:b/>
          <w:bCs/>
          <w:noProof/>
          <w:sz w:val="40"/>
          <w:szCs w:val="40"/>
          <w:lang w:bidi="hi-IN"/>
        </w:rPr>
        <mc:AlternateContent>
          <mc:Choice Requires="wps">
            <w:drawing>
              <wp:anchor distT="0" distB="0" distL="114300" distR="114300" simplePos="0" relativeHeight="251709440" behindDoc="0" locked="0" layoutInCell="1" allowOverlap="1" wp14:anchorId="27545549" wp14:editId="69588871">
                <wp:simplePos x="0" y="0"/>
                <wp:positionH relativeFrom="column">
                  <wp:posOffset>123568</wp:posOffset>
                </wp:positionH>
                <wp:positionV relativeFrom="paragraph">
                  <wp:posOffset>2119287</wp:posOffset>
                </wp:positionV>
                <wp:extent cx="1210962" cy="0"/>
                <wp:effectExtent l="0" t="0" r="27305" b="19050"/>
                <wp:wrapNone/>
                <wp:docPr id="35" name="Straight Connector 35"/>
                <wp:cNvGraphicFramePr/>
                <a:graphic xmlns:a="http://schemas.openxmlformats.org/drawingml/2006/main">
                  <a:graphicData uri="http://schemas.microsoft.com/office/word/2010/wordprocessingShape">
                    <wps:wsp>
                      <wps:cNvCnPr/>
                      <wps:spPr>
                        <a:xfrm flipH="1">
                          <a:off x="0" y="0"/>
                          <a:ext cx="121096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767CF8" id="Straight Connector 35" o:spid="_x0000_s1026" style="position:absolute;flip:x;z-index:251709440;visibility:visible;mso-wrap-style:square;mso-wrap-distance-left:9pt;mso-wrap-distance-top:0;mso-wrap-distance-right:9pt;mso-wrap-distance-bottom:0;mso-position-horizontal:absolute;mso-position-horizontal-relative:text;mso-position-vertical:absolute;mso-position-vertical-relative:text" from="9.75pt,166.85pt" to="105.1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" strokecolor="black [3200]" strokeweight="1.5pt">
                <v:stroke joinstyle="miter"/>
              </v:line>
            </w:pict>
          </mc:Fallback>
        </mc:AlternateContent>
      </w:r>
      <w:r w:rsidR="00756F77">
        <w:rPr>
          <w:rFonts w:ascii="Times New Roman" w:hAnsi="Times New Roman" w:cs="Times New Roman"/>
          <w:b/>
          <w:bCs/>
          <w:noProof/>
          <w:sz w:val="40"/>
          <w:szCs w:val="40"/>
          <w:lang w:bidi="hi-IN"/>
        </w:rPr>
        <mc:AlternateContent>
          <mc:Choice Requires="wps">
            <w:drawing>
              <wp:anchor distT="0" distB="0" distL="114300" distR="114300" simplePos="0" relativeHeight="251708416" behindDoc="0" locked="0" layoutInCell="1" allowOverlap="1" wp14:anchorId="0477365D" wp14:editId="6C6D430F">
                <wp:simplePos x="0" y="0"/>
                <wp:positionH relativeFrom="column">
                  <wp:posOffset>1334530</wp:posOffset>
                </wp:positionH>
                <wp:positionV relativeFrom="paragraph">
                  <wp:posOffset>1835442</wp:posOffset>
                </wp:positionV>
                <wp:extent cx="0" cy="284205"/>
                <wp:effectExtent l="0" t="0" r="19050" b="20955"/>
                <wp:wrapNone/>
                <wp:docPr id="34" name="Straight Connector 34"/>
                <wp:cNvGraphicFramePr/>
                <a:graphic xmlns:a="http://schemas.openxmlformats.org/drawingml/2006/main">
                  <a:graphicData uri="http://schemas.microsoft.com/office/word/2010/wordprocessingShape">
                    <wps:wsp>
                      <wps:cNvCnPr/>
                      <wps:spPr>
                        <a:xfrm>
                          <a:off x="0" y="0"/>
                          <a:ext cx="0" cy="28420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424BB5" id="Straight Connector 3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05.1pt,144.5pt" to="105.1pt,1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" strokecolor="black [3200]" strokeweight="1.5pt">
                <v:stroke joinstyle="miter"/>
              </v:line>
            </w:pict>
          </mc:Fallback>
        </mc:AlternateContent>
      </w:r>
      <w:r w:rsidR="00756F77">
        <w:rPr>
          <w:rFonts w:ascii="Times New Roman" w:hAnsi="Times New Roman" w:cs="Times New Roman"/>
          <w:b/>
          <w:bCs/>
          <w:noProof/>
          <w:sz w:val="40"/>
          <w:szCs w:val="40"/>
          <w:lang w:bidi="hi-IN"/>
        </w:rPr>
        <mc:AlternateContent>
          <mc:Choice Requires="wps">
            <w:drawing>
              <wp:anchor distT="0" distB="0" distL="114300" distR="114300" simplePos="0" relativeHeight="251707392" behindDoc="0" locked="0" layoutInCell="1" allowOverlap="1" wp14:anchorId="36B275E9" wp14:editId="77622F01">
                <wp:simplePos x="0" y="0"/>
                <wp:positionH relativeFrom="column">
                  <wp:posOffset>123568</wp:posOffset>
                </wp:positionH>
                <wp:positionV relativeFrom="paragraph">
                  <wp:posOffset>1835047</wp:posOffset>
                </wp:positionV>
                <wp:extent cx="0" cy="2928946"/>
                <wp:effectExtent l="0" t="0" r="19050" b="24130"/>
                <wp:wrapNone/>
                <wp:docPr id="33" name="Straight Connector 33"/>
                <wp:cNvGraphicFramePr/>
                <a:graphic xmlns:a="http://schemas.openxmlformats.org/drawingml/2006/main">
                  <a:graphicData uri="http://schemas.microsoft.com/office/word/2010/wordprocessingShape">
                    <wps:wsp>
                      <wps:cNvCnPr/>
                      <wps:spPr>
                        <a:xfrm>
                          <a:off x="0" y="0"/>
                          <a:ext cx="0" cy="292894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E542D25" id="Straight Connector 3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9.75pt,144.5pt" to="9.75pt,3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" strokecolor="black [3200]" strokeweight="1.5pt">
                <v:stroke joinstyle="miter"/>
              </v:line>
            </w:pict>
          </mc:Fallback>
        </mc:AlternateContent>
      </w:r>
      <w:r w:rsidR="00F15CDC">
        <w:rPr>
          <w:rFonts w:ascii="Times New Roman" w:hAnsi="Times New Roman" w:cs="Times New Roman"/>
          <w:b/>
          <w:bCs/>
          <w:noProof/>
          <w:sz w:val="40"/>
          <w:szCs w:val="40"/>
          <w:lang w:bidi="hi-IN"/>
        </w:rPr>
        <mc:AlternateContent>
          <mc:Choice Requires="wps">
            <w:drawing>
              <wp:anchor distT="0" distB="0" distL="114300" distR="114300" simplePos="0" relativeHeight="251706368" behindDoc="0" locked="0" layoutInCell="1" allowOverlap="1" wp14:anchorId="0CB21E85" wp14:editId="28499030">
                <wp:simplePos x="0" y="0"/>
                <wp:positionH relativeFrom="column">
                  <wp:posOffset>5045075</wp:posOffset>
                </wp:positionH>
                <wp:positionV relativeFrom="paragraph">
                  <wp:posOffset>961579</wp:posOffset>
                </wp:positionV>
                <wp:extent cx="963827" cy="877330"/>
                <wp:effectExtent l="0" t="0" r="27305" b="18415"/>
                <wp:wrapNone/>
                <wp:docPr id="32" name="Rounded Rectangle 32"/>
                <wp:cNvGraphicFramePr/>
                <a:graphic xmlns:a="http://schemas.openxmlformats.org/drawingml/2006/main">
                  <a:graphicData uri="http://schemas.microsoft.com/office/word/2010/wordprocessingShape">
                    <wps:wsp>
                      <wps:cNvSpPr/>
                      <wps:spPr>
                        <a:xfrm>
                          <a:off x="0" y="0"/>
                          <a:ext cx="963827" cy="877330"/>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9206B0" w:rsidRPr="00514194" w:rsidRDefault="00514194" w:rsidP="009206B0">
                            <w:pPr>
                              <w:jc w:val="center"/>
                              <w:rPr>
                                <w:rFonts w:ascii="Times New Roman" w:hAnsi="Times New Roman" w:cs="Times New Roman"/>
                                <w:sz w:val="24"/>
                                <w:szCs w:val="24"/>
                              </w:rPr>
                            </w:pPr>
                            <w:r w:rsidRPr="00514194">
                              <w:rPr>
                                <w:rFonts w:ascii="Times New Roman" w:hAnsi="Times New Roman" w:cs="Times New Roman"/>
                                <w:sz w:val="24"/>
                                <w:szCs w:val="24"/>
                              </w:rPr>
                              <w:t>Close</w:t>
                            </w:r>
                          </w:p>
                          <w:p w:rsidR="00514194" w:rsidRPr="00514194" w:rsidRDefault="00514194" w:rsidP="009206B0">
                            <w:pPr>
                              <w:jc w:val="center"/>
                              <w:rPr>
                                <w:rFonts w:ascii="Times New Roman" w:hAnsi="Times New Roman" w:cs="Times New Roman"/>
                                <w:sz w:val="24"/>
                                <w:szCs w:val="24"/>
                              </w:rPr>
                            </w:pPr>
                            <w:r w:rsidRPr="00514194">
                              <w:rPr>
                                <w:rFonts w:ascii="Times New Roman" w:hAnsi="Times New Roman" w:cs="Times New Roman"/>
                                <w:sz w:val="24"/>
                                <w:szCs w:val="24"/>
                              </w:rPr>
                              <w:t>Application</w:t>
                            </w:r>
                          </w:p>
                          <w:p w:rsidR="009206B0" w:rsidRPr="00514194" w:rsidRDefault="009206B0" w:rsidP="009206B0">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B21E85" id="Rounded Rectangle 32" o:spid="_x0000_s1036" style="position:absolute;margin-left:397.25pt;margin-top:75.7pt;width:75.9pt;height:69.1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" fillcolor="white [3201]" strokecolor="#4472c4 [3208]" strokeweight="1pt">
                <v:stroke joinstyle="miter"/>
                <v:textbox>
                  <w:txbxContent>
                    <w:p w:rsidR="009206B0" w:rsidRPr="00514194" w:rsidRDefault="00514194" w:rsidP="009206B0">
                      <w:pPr>
                        <w:jc w:val="center"/>
                        <w:rPr>
                          <w:rFonts w:ascii="Times New Roman" w:hAnsi="Times New Roman" w:cs="Times New Roman"/>
                          <w:sz w:val="24"/>
                          <w:szCs w:val="24"/>
                        </w:rPr>
                      </w:pPr>
                      <w:r w:rsidRPr="00514194">
                        <w:rPr>
                          <w:rFonts w:ascii="Times New Roman" w:hAnsi="Times New Roman" w:cs="Times New Roman"/>
                          <w:sz w:val="24"/>
                          <w:szCs w:val="24"/>
                        </w:rPr>
                        <w:t>Close</w:t>
                      </w:r>
                    </w:p>
                    <w:p w:rsidR="00514194" w:rsidRPr="00514194" w:rsidRDefault="00514194" w:rsidP="009206B0">
                      <w:pPr>
                        <w:jc w:val="center"/>
                        <w:rPr>
                          <w:rFonts w:ascii="Times New Roman" w:hAnsi="Times New Roman" w:cs="Times New Roman"/>
                          <w:sz w:val="24"/>
                          <w:szCs w:val="24"/>
                        </w:rPr>
                      </w:pPr>
                      <w:r w:rsidRPr="00514194">
                        <w:rPr>
                          <w:rFonts w:ascii="Times New Roman" w:hAnsi="Times New Roman" w:cs="Times New Roman"/>
                          <w:sz w:val="24"/>
                          <w:szCs w:val="24"/>
                        </w:rPr>
                        <w:t>Application</w:t>
                      </w:r>
                    </w:p>
                    <w:p w:rsidR="009206B0" w:rsidRPr="00514194" w:rsidRDefault="009206B0" w:rsidP="009206B0">
                      <w:pPr>
                        <w:jc w:val="center"/>
                        <w:rPr>
                          <w:sz w:val="24"/>
                          <w:szCs w:val="24"/>
                        </w:rPr>
                      </w:pPr>
                    </w:p>
                  </w:txbxContent>
                </v:textbox>
              </v:roundrect>
            </w:pict>
          </mc:Fallback>
        </mc:AlternateContent>
      </w:r>
      <w:r w:rsidR="00F15CDC">
        <w:rPr>
          <w:rFonts w:ascii="Times New Roman" w:hAnsi="Times New Roman" w:cs="Times New Roman"/>
          <w:b/>
          <w:bCs/>
          <w:noProof/>
          <w:sz w:val="40"/>
          <w:szCs w:val="40"/>
          <w:lang w:bidi="hi-IN"/>
        </w:rPr>
        <mc:AlternateContent>
          <mc:Choice Requires="wps">
            <w:drawing>
              <wp:anchor distT="0" distB="0" distL="114300" distR="114300" simplePos="0" relativeHeight="251704320" behindDoc="0" locked="0" layoutInCell="1" allowOverlap="1" wp14:anchorId="292D39EF" wp14:editId="47145E04">
                <wp:simplePos x="0" y="0"/>
                <wp:positionH relativeFrom="column">
                  <wp:posOffset>3660775</wp:posOffset>
                </wp:positionH>
                <wp:positionV relativeFrom="paragraph">
                  <wp:posOffset>973987</wp:posOffset>
                </wp:positionV>
                <wp:extent cx="963827" cy="877330"/>
                <wp:effectExtent l="0" t="0" r="27305" b="18415"/>
                <wp:wrapNone/>
                <wp:docPr id="31" name="Rounded Rectangle 31"/>
                <wp:cNvGraphicFramePr/>
                <a:graphic xmlns:a="http://schemas.openxmlformats.org/drawingml/2006/main">
                  <a:graphicData uri="http://schemas.microsoft.com/office/word/2010/wordprocessingShape">
                    <wps:wsp>
                      <wps:cNvSpPr/>
                      <wps:spPr>
                        <a:xfrm>
                          <a:off x="0" y="0"/>
                          <a:ext cx="963827" cy="877330"/>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9206B0" w:rsidRPr="009206B0" w:rsidRDefault="009206B0" w:rsidP="009206B0">
                            <w:pPr>
                              <w:jc w:val="center"/>
                              <w:rPr>
                                <w:rFonts w:ascii="Times New Roman" w:hAnsi="Times New Roman" w:cs="Times New Roman"/>
                                <w:sz w:val="32"/>
                                <w:szCs w:val="32"/>
                              </w:rPr>
                            </w:pPr>
                            <w:r w:rsidRPr="009206B0">
                              <w:rPr>
                                <w:rFonts w:ascii="Times New Roman" w:hAnsi="Times New Roman" w:cs="Times New Roman"/>
                                <w:sz w:val="32"/>
                                <w:szCs w:val="32"/>
                              </w:rPr>
                              <w:t>Issue Book</w:t>
                            </w:r>
                          </w:p>
                          <w:p w:rsidR="009206B0" w:rsidRPr="009206B0" w:rsidRDefault="009206B0" w:rsidP="009206B0">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2D39EF" id="Rounded Rectangle 31" o:spid="_x0000_s1037" style="position:absolute;margin-left:288.25pt;margin-top:76.7pt;width:75.9pt;height:69.1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" fillcolor="white [3201]" strokecolor="#4472c4 [3208]" strokeweight="1pt">
                <v:stroke joinstyle="miter"/>
                <v:textbox>
                  <w:txbxContent>
                    <w:p w:rsidR="009206B0" w:rsidRPr="009206B0" w:rsidRDefault="009206B0" w:rsidP="009206B0">
                      <w:pPr>
                        <w:jc w:val="center"/>
                        <w:rPr>
                          <w:rFonts w:ascii="Times New Roman" w:hAnsi="Times New Roman" w:cs="Times New Roman"/>
                          <w:sz w:val="32"/>
                          <w:szCs w:val="32"/>
                        </w:rPr>
                      </w:pPr>
                      <w:r w:rsidRPr="009206B0">
                        <w:rPr>
                          <w:rFonts w:ascii="Times New Roman" w:hAnsi="Times New Roman" w:cs="Times New Roman"/>
                          <w:sz w:val="32"/>
                          <w:szCs w:val="32"/>
                        </w:rPr>
                        <w:t>Issue Book</w:t>
                      </w:r>
                    </w:p>
                    <w:p w:rsidR="009206B0" w:rsidRPr="009206B0" w:rsidRDefault="009206B0" w:rsidP="009206B0">
                      <w:pPr>
                        <w:jc w:val="center"/>
                        <w:rPr>
                          <w:sz w:val="32"/>
                          <w:szCs w:val="32"/>
                        </w:rPr>
                      </w:pPr>
                    </w:p>
                  </w:txbxContent>
                </v:textbox>
              </v:roundrect>
            </w:pict>
          </mc:Fallback>
        </mc:AlternateContent>
      </w:r>
      <w:r w:rsidR="00F15CDC">
        <w:rPr>
          <w:rFonts w:ascii="Times New Roman" w:hAnsi="Times New Roman" w:cs="Times New Roman"/>
          <w:b/>
          <w:bCs/>
          <w:noProof/>
          <w:sz w:val="40"/>
          <w:szCs w:val="40"/>
          <w:lang w:bidi="hi-IN"/>
        </w:rPr>
        <mc:AlternateContent>
          <mc:Choice Requires="wps">
            <w:drawing>
              <wp:anchor distT="0" distB="0" distL="114300" distR="114300" simplePos="0" relativeHeight="251702272" behindDoc="0" locked="0" layoutInCell="1" allowOverlap="1" wp14:anchorId="73679146" wp14:editId="673D11C1">
                <wp:simplePos x="0" y="0"/>
                <wp:positionH relativeFrom="column">
                  <wp:posOffset>2277745</wp:posOffset>
                </wp:positionH>
                <wp:positionV relativeFrom="paragraph">
                  <wp:posOffset>974090</wp:posOffset>
                </wp:positionV>
                <wp:extent cx="963295" cy="876935"/>
                <wp:effectExtent l="0" t="0" r="27305" b="18415"/>
                <wp:wrapNone/>
                <wp:docPr id="30" name="Rounded Rectangle 30"/>
                <wp:cNvGraphicFramePr/>
                <a:graphic xmlns:a="http://schemas.openxmlformats.org/drawingml/2006/main">
                  <a:graphicData uri="http://schemas.microsoft.com/office/word/2010/wordprocessingShape">
                    <wps:wsp>
                      <wps:cNvSpPr/>
                      <wps:spPr>
                        <a:xfrm>
                          <a:off x="0" y="0"/>
                          <a:ext cx="963295" cy="876935"/>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9206B0" w:rsidRPr="009206B0" w:rsidRDefault="009206B0" w:rsidP="009206B0">
                            <w:pPr>
                              <w:jc w:val="center"/>
                              <w:rPr>
                                <w:rFonts w:ascii="Times New Roman" w:hAnsi="Times New Roman" w:cs="Times New Roman"/>
                                <w:sz w:val="30"/>
                                <w:szCs w:val="30"/>
                              </w:rPr>
                            </w:pPr>
                            <w:r w:rsidRPr="009206B0">
                              <w:rPr>
                                <w:rFonts w:ascii="Times New Roman" w:hAnsi="Times New Roman" w:cs="Times New Roman"/>
                                <w:sz w:val="30"/>
                                <w:szCs w:val="30"/>
                              </w:rPr>
                              <w:t>Modify/Add Book</w:t>
                            </w:r>
                          </w:p>
                          <w:p w:rsidR="009206B0" w:rsidRPr="009206B0" w:rsidRDefault="009206B0" w:rsidP="009206B0">
                            <w:pPr>
                              <w:jc w:val="center"/>
                              <w:rPr>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679146" id="Rounded Rectangle 30" o:spid="_x0000_s1038" style="position:absolute;margin-left:179.35pt;margin-top:76.7pt;width:75.85pt;height:69.0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" fillcolor="white [3201]" strokecolor="#4472c4 [3208]" strokeweight="1pt">
                <v:stroke joinstyle="miter"/>
                <v:textbox>
                  <w:txbxContent>
                    <w:p w:rsidR="009206B0" w:rsidRPr="009206B0" w:rsidRDefault="009206B0" w:rsidP="009206B0">
                      <w:pPr>
                        <w:jc w:val="center"/>
                        <w:rPr>
                          <w:rFonts w:ascii="Times New Roman" w:hAnsi="Times New Roman" w:cs="Times New Roman"/>
                          <w:sz w:val="30"/>
                          <w:szCs w:val="30"/>
                        </w:rPr>
                      </w:pPr>
                      <w:r w:rsidRPr="009206B0">
                        <w:rPr>
                          <w:rFonts w:ascii="Times New Roman" w:hAnsi="Times New Roman" w:cs="Times New Roman"/>
                          <w:sz w:val="30"/>
                          <w:szCs w:val="30"/>
                        </w:rPr>
                        <w:t>Modify/Add Book</w:t>
                      </w:r>
                    </w:p>
                    <w:p w:rsidR="009206B0" w:rsidRPr="009206B0" w:rsidRDefault="009206B0" w:rsidP="009206B0">
                      <w:pPr>
                        <w:jc w:val="center"/>
                        <w:rPr>
                          <w:sz w:val="30"/>
                          <w:szCs w:val="30"/>
                        </w:rPr>
                      </w:pPr>
                    </w:p>
                  </w:txbxContent>
                </v:textbox>
              </v:roundrect>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698176" behindDoc="0" locked="0" layoutInCell="1" allowOverlap="1" wp14:anchorId="2CDF0589" wp14:editId="02E42C3E">
                <wp:simplePos x="0" y="0"/>
                <wp:positionH relativeFrom="column">
                  <wp:posOffset>-358140</wp:posOffset>
                </wp:positionH>
                <wp:positionV relativeFrom="paragraph">
                  <wp:posOffset>957546</wp:posOffset>
                </wp:positionV>
                <wp:extent cx="963827" cy="877330"/>
                <wp:effectExtent l="0" t="0" r="27305" b="18415"/>
                <wp:wrapNone/>
                <wp:docPr id="28" name="Rounded Rectangle 28"/>
                <wp:cNvGraphicFramePr/>
                <a:graphic xmlns:a="http://schemas.openxmlformats.org/drawingml/2006/main">
                  <a:graphicData uri="http://schemas.microsoft.com/office/word/2010/wordprocessingShape">
                    <wps:wsp>
                      <wps:cNvSpPr/>
                      <wps:spPr>
                        <a:xfrm>
                          <a:off x="0" y="0"/>
                          <a:ext cx="963827" cy="877330"/>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9206B0" w:rsidRPr="009206B0" w:rsidRDefault="009206B0" w:rsidP="009206B0">
                            <w:pPr>
                              <w:spacing w:line="240" w:lineRule="auto"/>
                              <w:jc w:val="center"/>
                              <w:rPr>
                                <w:rFonts w:ascii="Times New Roman" w:hAnsi="Times New Roman" w:cs="Times New Roman"/>
                                <w:sz w:val="30"/>
                                <w:szCs w:val="30"/>
                              </w:rPr>
                            </w:pPr>
                            <w:r w:rsidRPr="009206B0">
                              <w:rPr>
                                <w:rFonts w:ascii="Times New Roman" w:hAnsi="Times New Roman" w:cs="Times New Roman"/>
                                <w:sz w:val="30"/>
                                <w:szCs w:val="30"/>
                              </w:rPr>
                              <w:t>View Booklist</w:t>
                            </w:r>
                          </w:p>
                          <w:p w:rsidR="009206B0" w:rsidRPr="009206B0" w:rsidRDefault="009206B0" w:rsidP="009206B0">
                            <w:pPr>
                              <w:jc w:val="center"/>
                              <w:rPr>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DF0589" id="Rounded Rectangle 28" o:spid="_x0000_s1039" style="position:absolute;margin-left:-28.2pt;margin-top:75.4pt;width:75.9pt;height:69.1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" fillcolor="white [3201]" strokecolor="#4472c4 [3208]" strokeweight="1pt">
                <v:stroke joinstyle="miter"/>
                <v:textbox>
                  <w:txbxContent>
                    <w:p w:rsidR="009206B0" w:rsidRPr="009206B0" w:rsidRDefault="009206B0" w:rsidP="009206B0">
                      <w:pPr>
                        <w:spacing w:line="240" w:lineRule="auto"/>
                        <w:jc w:val="center"/>
                        <w:rPr>
                          <w:rFonts w:ascii="Times New Roman" w:hAnsi="Times New Roman" w:cs="Times New Roman"/>
                          <w:sz w:val="30"/>
                          <w:szCs w:val="30"/>
                        </w:rPr>
                      </w:pPr>
                      <w:r w:rsidRPr="009206B0">
                        <w:rPr>
                          <w:rFonts w:ascii="Times New Roman" w:hAnsi="Times New Roman" w:cs="Times New Roman"/>
                          <w:sz w:val="30"/>
                          <w:szCs w:val="30"/>
                        </w:rPr>
                        <w:t>View Booklist</w:t>
                      </w:r>
                    </w:p>
                    <w:p w:rsidR="009206B0" w:rsidRPr="009206B0" w:rsidRDefault="009206B0" w:rsidP="009206B0">
                      <w:pPr>
                        <w:jc w:val="center"/>
                        <w:rPr>
                          <w:sz w:val="30"/>
                          <w:szCs w:val="30"/>
                        </w:rPr>
                      </w:pPr>
                    </w:p>
                  </w:txbxContent>
                </v:textbox>
              </v:roundrect>
            </w:pict>
          </mc:Fallback>
        </mc:AlternateContent>
      </w:r>
      <w:r>
        <w:rPr>
          <w:rFonts w:ascii="Times New Roman" w:hAnsi="Times New Roman" w:cs="Times New Roman"/>
          <w:b/>
          <w:bCs/>
          <w:noProof/>
          <w:sz w:val="40"/>
          <w:szCs w:val="40"/>
          <w:lang w:bidi="hi-IN"/>
        </w:rPr>
        <mc:AlternateContent>
          <mc:Choice Requires="wps">
            <w:drawing>
              <wp:anchor distT="0" distB="0" distL="114300" distR="114300" simplePos="0" relativeHeight="251700224" behindDoc="0" locked="0" layoutInCell="1" allowOverlap="1" wp14:anchorId="488443A0" wp14:editId="152328DE">
                <wp:simplePos x="0" y="0"/>
                <wp:positionH relativeFrom="column">
                  <wp:posOffset>869298</wp:posOffset>
                </wp:positionH>
                <wp:positionV relativeFrom="paragraph">
                  <wp:posOffset>961665</wp:posOffset>
                </wp:positionV>
                <wp:extent cx="963827" cy="877330"/>
                <wp:effectExtent l="0" t="0" r="27305" b="18415"/>
                <wp:wrapNone/>
                <wp:docPr id="29" name="Rounded Rectangle 29"/>
                <wp:cNvGraphicFramePr/>
                <a:graphic xmlns:a="http://schemas.openxmlformats.org/drawingml/2006/main">
                  <a:graphicData uri="http://schemas.microsoft.com/office/word/2010/wordprocessingShape">
                    <wps:wsp>
                      <wps:cNvSpPr/>
                      <wps:spPr>
                        <a:xfrm>
                          <a:off x="0" y="0"/>
                          <a:ext cx="963827" cy="877330"/>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9206B0" w:rsidRPr="009206B0" w:rsidRDefault="009206B0" w:rsidP="009206B0">
                            <w:pPr>
                              <w:jc w:val="center"/>
                              <w:rPr>
                                <w:sz w:val="30"/>
                                <w:szCs w:val="30"/>
                              </w:rPr>
                            </w:pPr>
                            <w:r w:rsidRPr="009206B0">
                              <w:rPr>
                                <w:rFonts w:ascii="Times New Roman" w:hAnsi="Times New Roman" w:cs="Times New Roman"/>
                                <w:sz w:val="30"/>
                                <w:szCs w:val="30"/>
                              </w:rPr>
                              <w:t>Search for a Book</w:t>
                            </w:r>
                          </w:p>
                          <w:p w:rsidR="009206B0" w:rsidRPr="009206B0" w:rsidRDefault="009206B0" w:rsidP="009206B0">
                            <w:pPr>
                              <w:jc w:val="center"/>
                              <w:rPr>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8443A0" id="Rounded Rectangle 29" o:spid="_x0000_s1040" style="position:absolute;margin-left:68.45pt;margin-top:75.7pt;width:75.9pt;height:69.1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" fillcolor="white [3201]" strokecolor="#4472c4 [3208]" strokeweight="1pt">
                <v:stroke joinstyle="miter"/>
                <v:textbox>
                  <w:txbxContent>
                    <w:p w:rsidR="009206B0" w:rsidRPr="009206B0" w:rsidRDefault="009206B0" w:rsidP="009206B0">
                      <w:pPr>
                        <w:jc w:val="center"/>
                        <w:rPr>
                          <w:sz w:val="30"/>
                          <w:szCs w:val="30"/>
                        </w:rPr>
                      </w:pPr>
                      <w:r w:rsidRPr="009206B0">
                        <w:rPr>
                          <w:rFonts w:ascii="Times New Roman" w:hAnsi="Times New Roman" w:cs="Times New Roman"/>
                          <w:sz w:val="30"/>
                          <w:szCs w:val="30"/>
                        </w:rPr>
                        <w:t>Search for a Book</w:t>
                      </w:r>
                    </w:p>
                    <w:p w:rsidR="009206B0" w:rsidRPr="009206B0" w:rsidRDefault="009206B0" w:rsidP="009206B0">
                      <w:pPr>
                        <w:jc w:val="center"/>
                        <w:rPr>
                          <w:sz w:val="30"/>
                          <w:szCs w:val="30"/>
                        </w:rPr>
                      </w:pPr>
                    </w:p>
                  </w:txbxContent>
                </v:textbox>
              </v:roundrect>
            </w:pict>
          </mc:Fallback>
        </mc:AlternateContent>
      </w:r>
    </w:p>
    <w:p w:rsidR="000D5F7E" w:rsidRPr="000D5F7E" w:rsidRDefault="005B08A0" w:rsidP="000D5F7E">
      <w:pPr>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31968" behindDoc="0" locked="0" layoutInCell="1" allowOverlap="1">
                <wp:simplePos x="0" y="0"/>
                <wp:positionH relativeFrom="column">
                  <wp:posOffset>3002692</wp:posOffset>
                </wp:positionH>
                <wp:positionV relativeFrom="paragraph">
                  <wp:posOffset>25640</wp:posOffset>
                </wp:positionV>
                <wp:extent cx="0" cy="234779"/>
                <wp:effectExtent l="0" t="0" r="19050" b="32385"/>
                <wp:wrapNone/>
                <wp:docPr id="65" name="Straight Connector 65"/>
                <wp:cNvGraphicFramePr/>
                <a:graphic xmlns:a="http://schemas.openxmlformats.org/drawingml/2006/main">
                  <a:graphicData uri="http://schemas.microsoft.com/office/word/2010/wordprocessingShape">
                    <wps:wsp>
                      <wps:cNvCnPr/>
                      <wps:spPr>
                        <a:xfrm>
                          <a:off x="0" y="0"/>
                          <a:ext cx="0" cy="23477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80E4FC0" id="Straight Connector 65"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36.45pt,2pt" to="23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" strokecolor="#ed7d31 [3205]" strokeweight="1.5pt">
                <v:stroke joinstyle="miter"/>
              </v:line>
            </w:pict>
          </mc:Fallback>
        </mc:AlternateContent>
      </w:r>
    </w:p>
    <w:p w:rsidR="000D5F7E" w:rsidRPr="000D5F7E" w:rsidRDefault="000D5F7E" w:rsidP="000D5F7E">
      <w:pPr>
        <w:rPr>
          <w:rFonts w:ascii="Times New Roman" w:hAnsi="Times New Roman" w:cs="Times New Roman"/>
          <w:sz w:val="40"/>
          <w:szCs w:val="40"/>
        </w:rPr>
      </w:pPr>
    </w:p>
    <w:p w:rsidR="000D5F7E" w:rsidRPr="000D5F7E" w:rsidRDefault="001127BA" w:rsidP="000D5F7E">
      <w:pPr>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23776" behindDoc="0" locked="0" layoutInCell="1" allowOverlap="1">
                <wp:simplePos x="0" y="0"/>
                <wp:positionH relativeFrom="column">
                  <wp:posOffset>3929449</wp:posOffset>
                </wp:positionH>
                <wp:positionV relativeFrom="paragraph">
                  <wp:posOffset>459054</wp:posOffset>
                </wp:positionV>
                <wp:extent cx="0" cy="3768810"/>
                <wp:effectExtent l="0" t="0" r="19050" b="22225"/>
                <wp:wrapNone/>
                <wp:docPr id="49" name="Straight Connector 49"/>
                <wp:cNvGraphicFramePr/>
                <a:graphic xmlns:a="http://schemas.openxmlformats.org/drawingml/2006/main">
                  <a:graphicData uri="http://schemas.microsoft.com/office/word/2010/wordprocessingShape">
                    <wps:wsp>
                      <wps:cNvCnPr/>
                      <wps:spPr>
                        <a:xfrm>
                          <a:off x="0" y="0"/>
                          <a:ext cx="0" cy="376881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2C0BD803" id="Straight Connector 49"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309.4pt,36.15pt" to="309.4pt,3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18656" behindDoc="0" locked="0" layoutInCell="1" allowOverlap="1">
                <wp:simplePos x="0" y="0"/>
                <wp:positionH relativeFrom="column">
                  <wp:posOffset>2743200</wp:posOffset>
                </wp:positionH>
                <wp:positionV relativeFrom="paragraph">
                  <wp:posOffset>458659</wp:posOffset>
                </wp:positionV>
                <wp:extent cx="0" cy="210459"/>
                <wp:effectExtent l="0" t="0" r="19050" b="37465"/>
                <wp:wrapNone/>
                <wp:docPr id="44" name="Straight Connector 44"/>
                <wp:cNvGraphicFramePr/>
                <a:graphic xmlns:a="http://schemas.openxmlformats.org/drawingml/2006/main">
                  <a:graphicData uri="http://schemas.microsoft.com/office/word/2010/wordprocessingShape">
                    <wps:wsp>
                      <wps:cNvCnPr/>
                      <wps:spPr>
                        <a:xfrm>
                          <a:off x="0" y="0"/>
                          <a:ext cx="0" cy="21045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7960A89" id="Straight Connector 44"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3in,36.1pt" to="3in,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" strokecolor="black [3200]" strokeweight="1.5pt">
                <v:stroke joinstyle="miter"/>
              </v:line>
            </w:pict>
          </mc:Fallback>
        </mc:AlternateContent>
      </w:r>
    </w:p>
    <w:p w:rsidR="000D5F7E" w:rsidRDefault="001127BA" w:rsidP="000D5F7E">
      <w:pPr>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22752" behindDoc="0" locked="0" layoutInCell="1" allowOverlap="1" wp14:anchorId="6D1A2AA3" wp14:editId="1FE2A1E5">
                <wp:simplePos x="0" y="0"/>
                <wp:positionH relativeFrom="column">
                  <wp:posOffset>2545492</wp:posOffset>
                </wp:positionH>
                <wp:positionV relativeFrom="paragraph">
                  <wp:posOffset>193847</wp:posOffset>
                </wp:positionV>
                <wp:extent cx="0" cy="1087394"/>
                <wp:effectExtent l="0" t="0" r="19050" b="36830"/>
                <wp:wrapNone/>
                <wp:docPr id="48" name="Straight Connector 48"/>
                <wp:cNvGraphicFramePr/>
                <a:graphic xmlns:a="http://schemas.openxmlformats.org/drawingml/2006/main">
                  <a:graphicData uri="http://schemas.microsoft.com/office/word/2010/wordprocessingShape">
                    <wps:wsp>
                      <wps:cNvCnPr/>
                      <wps:spPr>
                        <a:xfrm>
                          <a:off x="0" y="0"/>
                          <a:ext cx="0" cy="108739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F54E8C0" id="Straight Connector 48" o:spid="_x0000_s1026" style="position:absolute;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45pt,15.25pt" to="200.45pt,1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" strokecolor="black [3200]"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0704" behindDoc="0" locked="0" layoutInCell="1" allowOverlap="1" wp14:anchorId="40040AB8" wp14:editId="761BFB20">
                <wp:simplePos x="0" y="0"/>
                <wp:positionH relativeFrom="column">
                  <wp:posOffset>1779373</wp:posOffset>
                </wp:positionH>
                <wp:positionV relativeFrom="paragraph">
                  <wp:posOffset>193846</wp:posOffset>
                </wp:positionV>
                <wp:extent cx="0" cy="1680519"/>
                <wp:effectExtent l="0" t="0" r="19050" b="34290"/>
                <wp:wrapNone/>
                <wp:docPr id="46" name="Straight Connector 46"/>
                <wp:cNvGraphicFramePr/>
                <a:graphic xmlns:a="http://schemas.openxmlformats.org/drawingml/2006/main">
                  <a:graphicData uri="http://schemas.microsoft.com/office/word/2010/wordprocessingShape">
                    <wps:wsp>
                      <wps:cNvCnPr/>
                      <wps:spPr>
                        <a:xfrm>
                          <a:off x="0" y="0"/>
                          <a:ext cx="0" cy="168051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32245E3" id="Straight Connector 46"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0.1pt,15.25pt" to="140.1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" strokecolor="black [3200]"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1728" behindDoc="0" locked="0" layoutInCell="1" allowOverlap="1" wp14:anchorId="0D40EC7E" wp14:editId="0EBD4EEE">
                <wp:simplePos x="0" y="0"/>
                <wp:positionH relativeFrom="column">
                  <wp:posOffset>3336324</wp:posOffset>
                </wp:positionH>
                <wp:positionV relativeFrom="paragraph">
                  <wp:posOffset>193847</wp:posOffset>
                </wp:positionV>
                <wp:extent cx="0" cy="210064"/>
                <wp:effectExtent l="0" t="0" r="19050" b="19050"/>
                <wp:wrapNone/>
                <wp:docPr id="47" name="Straight Connector 47"/>
                <wp:cNvGraphicFramePr/>
                <a:graphic xmlns:a="http://schemas.openxmlformats.org/drawingml/2006/main">
                  <a:graphicData uri="http://schemas.microsoft.com/office/word/2010/wordprocessingShape">
                    <wps:wsp>
                      <wps:cNvCnPr/>
                      <wps:spPr>
                        <a:xfrm>
                          <a:off x="0" y="0"/>
                          <a:ext cx="0" cy="210064"/>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ED9A6D2" id="Straight Connector 47"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62.7pt,15.25pt" to="262.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" strokecolor="black [3200]"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19680" behindDoc="0" locked="0" layoutInCell="1" allowOverlap="1">
                <wp:simplePos x="0" y="0"/>
                <wp:positionH relativeFrom="column">
                  <wp:posOffset>1779270</wp:posOffset>
                </wp:positionH>
                <wp:positionV relativeFrom="paragraph">
                  <wp:posOffset>193195</wp:posOffset>
                </wp:positionV>
                <wp:extent cx="1594022" cy="0"/>
                <wp:effectExtent l="0" t="0" r="25400" b="19050"/>
                <wp:wrapNone/>
                <wp:docPr id="45" name="Straight Connector 45"/>
                <wp:cNvGraphicFramePr/>
                <a:graphic xmlns:a="http://schemas.openxmlformats.org/drawingml/2006/main">
                  <a:graphicData uri="http://schemas.microsoft.com/office/word/2010/wordprocessingShape">
                    <wps:wsp>
                      <wps:cNvCnPr/>
                      <wps:spPr>
                        <a:xfrm>
                          <a:off x="0" y="0"/>
                          <a:ext cx="159402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0927A4" id="Straight Connector 45"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40.1pt,15.2pt" to="265.6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" strokecolor="black [3200]" strokeweight="1.5pt">
                <v:stroke joinstyle="miter"/>
              </v:line>
            </w:pict>
          </mc:Fallback>
        </mc:AlternateContent>
      </w:r>
    </w:p>
    <w:p w:rsidR="000D5F7E" w:rsidRDefault="000D5F7E" w:rsidP="000D5F7E">
      <w:pPr>
        <w:rPr>
          <w:rFonts w:ascii="Times New Roman" w:hAnsi="Times New Roman" w:cs="Times New Roman"/>
          <w:sz w:val="40"/>
          <w:szCs w:val="40"/>
        </w:rPr>
      </w:pPr>
      <w:r>
        <w:rPr>
          <w:rFonts w:ascii="Times New Roman" w:hAnsi="Times New Roman" w:cs="Times New Roman"/>
          <w:sz w:val="40"/>
          <w:szCs w:val="40"/>
        </w:rPr>
        <w:t xml:space="preserve">     CN</w:t>
      </w:r>
      <w:r w:rsidR="001127BA">
        <w:rPr>
          <w:rFonts w:ascii="Times New Roman" w:hAnsi="Times New Roman" w:cs="Times New Roman"/>
          <w:sz w:val="40"/>
          <w:szCs w:val="40"/>
        </w:rPr>
        <w:t xml:space="preserve">                                </w:t>
      </w:r>
      <w:r w:rsidR="001127BA" w:rsidRPr="001127BA">
        <w:rPr>
          <w:rFonts w:ascii="Times New Roman" w:hAnsi="Times New Roman" w:cs="Times New Roman"/>
          <w:sz w:val="30"/>
          <w:szCs w:val="30"/>
        </w:rPr>
        <w:t>Delete A Book</w:t>
      </w:r>
      <w:r w:rsidR="00514194">
        <w:rPr>
          <w:rFonts w:ascii="Times New Roman" w:hAnsi="Times New Roman" w:cs="Times New Roman"/>
          <w:sz w:val="40"/>
          <w:szCs w:val="40"/>
        </w:rPr>
        <w:t xml:space="preserve">        </w:t>
      </w:r>
    </w:p>
    <w:p w:rsidR="000D5F7E" w:rsidRDefault="000D5F7E" w:rsidP="000D5F7E">
      <w:pPr>
        <w:rPr>
          <w:rFonts w:ascii="Times New Roman" w:hAnsi="Times New Roman" w:cs="Times New Roman"/>
          <w:sz w:val="40"/>
          <w:szCs w:val="40"/>
        </w:rPr>
      </w:pPr>
      <w:r>
        <w:rPr>
          <w:rFonts w:ascii="Times New Roman" w:hAnsi="Times New Roman" w:cs="Times New Roman"/>
          <w:sz w:val="40"/>
          <w:szCs w:val="40"/>
        </w:rPr>
        <w:t xml:space="preserve">     WT</w:t>
      </w:r>
    </w:p>
    <w:p w:rsidR="000D5F7E" w:rsidRDefault="000D5F7E" w:rsidP="000D5F7E">
      <w:pPr>
        <w:rPr>
          <w:rFonts w:ascii="Times New Roman" w:hAnsi="Times New Roman" w:cs="Times New Roman"/>
          <w:sz w:val="40"/>
          <w:szCs w:val="40"/>
        </w:rPr>
      </w:pPr>
      <w:r>
        <w:rPr>
          <w:rFonts w:ascii="Times New Roman" w:hAnsi="Times New Roman" w:cs="Times New Roman"/>
          <w:sz w:val="40"/>
          <w:szCs w:val="40"/>
        </w:rPr>
        <w:t xml:space="preserve">     SE</w:t>
      </w:r>
      <w:r w:rsidR="001127BA">
        <w:rPr>
          <w:rFonts w:ascii="Times New Roman" w:hAnsi="Times New Roman" w:cs="Times New Roman"/>
          <w:sz w:val="40"/>
          <w:szCs w:val="40"/>
        </w:rPr>
        <w:t xml:space="preserve">                      </w:t>
      </w:r>
      <w:r w:rsidR="001127BA" w:rsidRPr="001127BA">
        <w:rPr>
          <w:rFonts w:ascii="Times New Roman" w:hAnsi="Times New Roman" w:cs="Times New Roman"/>
          <w:sz w:val="40"/>
          <w:szCs w:val="40"/>
        </w:rPr>
        <w:t>Add New Book</w:t>
      </w:r>
    </w:p>
    <w:p w:rsidR="000D5F7E" w:rsidRDefault="000D5F7E" w:rsidP="000D5F7E">
      <w:pPr>
        <w:rPr>
          <w:rFonts w:ascii="Times New Roman" w:hAnsi="Times New Roman" w:cs="Times New Roman"/>
          <w:sz w:val="40"/>
          <w:szCs w:val="40"/>
        </w:rPr>
      </w:pPr>
      <w:r>
        <w:rPr>
          <w:rFonts w:ascii="Times New Roman" w:hAnsi="Times New Roman" w:cs="Times New Roman"/>
          <w:sz w:val="40"/>
          <w:szCs w:val="40"/>
        </w:rPr>
        <w:t xml:space="preserve">     CE</w:t>
      </w:r>
      <w:r w:rsidR="001127BA">
        <w:rPr>
          <w:rFonts w:ascii="Times New Roman" w:hAnsi="Times New Roman" w:cs="Times New Roman"/>
          <w:sz w:val="40"/>
          <w:szCs w:val="40"/>
        </w:rPr>
        <w:t xml:space="preserve">            </w:t>
      </w:r>
      <w:r w:rsidR="001127BA" w:rsidRPr="001127BA">
        <w:rPr>
          <w:rFonts w:ascii="Times New Roman" w:hAnsi="Times New Roman" w:cs="Times New Roman"/>
          <w:sz w:val="40"/>
          <w:szCs w:val="40"/>
        </w:rPr>
        <w:t>Modification</w:t>
      </w:r>
    </w:p>
    <w:p w:rsidR="000D5F7E" w:rsidRDefault="000D5F7E" w:rsidP="000D5F7E">
      <w:pPr>
        <w:rPr>
          <w:rFonts w:ascii="Times New Roman" w:hAnsi="Times New Roman" w:cs="Times New Roman"/>
          <w:sz w:val="40"/>
          <w:szCs w:val="40"/>
        </w:rPr>
      </w:pPr>
      <w:r>
        <w:rPr>
          <w:rFonts w:ascii="Times New Roman" w:hAnsi="Times New Roman" w:cs="Times New Roman"/>
          <w:sz w:val="40"/>
          <w:szCs w:val="40"/>
        </w:rPr>
        <w:t xml:space="preserve">      GC</w:t>
      </w:r>
    </w:p>
    <w:p w:rsidR="001127BA" w:rsidRDefault="001127BA" w:rsidP="000D5F7E">
      <w:pPr>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29920" behindDoc="0" locked="0" layoutInCell="1" allowOverlap="1">
                <wp:simplePos x="0" y="0"/>
                <wp:positionH relativeFrom="column">
                  <wp:posOffset>5275786</wp:posOffset>
                </wp:positionH>
                <wp:positionV relativeFrom="paragraph">
                  <wp:posOffset>987459</wp:posOffset>
                </wp:positionV>
                <wp:extent cx="0" cy="148281"/>
                <wp:effectExtent l="0" t="0" r="19050" b="23495"/>
                <wp:wrapNone/>
                <wp:docPr id="55" name="Straight Connector 55"/>
                <wp:cNvGraphicFramePr/>
                <a:graphic xmlns:a="http://schemas.openxmlformats.org/drawingml/2006/main">
                  <a:graphicData uri="http://schemas.microsoft.com/office/word/2010/wordprocessingShape">
                    <wps:wsp>
                      <wps:cNvCnPr/>
                      <wps:spPr>
                        <a:xfrm>
                          <a:off x="0" y="0"/>
                          <a:ext cx="0" cy="148281"/>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1CA06FB6" id="Straight Connector 55"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415.4pt,77.75pt" to="415.4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8896" behindDoc="0" locked="0" layoutInCell="1" allowOverlap="1">
                <wp:simplePos x="0" y="0"/>
                <wp:positionH relativeFrom="column">
                  <wp:posOffset>4114800</wp:posOffset>
                </wp:positionH>
                <wp:positionV relativeFrom="paragraph">
                  <wp:posOffset>987459</wp:posOffset>
                </wp:positionV>
                <wp:extent cx="0" cy="333633"/>
                <wp:effectExtent l="0" t="0" r="19050" b="28575"/>
                <wp:wrapNone/>
                <wp:docPr id="54" name="Straight Connector 54"/>
                <wp:cNvGraphicFramePr/>
                <a:graphic xmlns:a="http://schemas.openxmlformats.org/drawingml/2006/main">
                  <a:graphicData uri="http://schemas.microsoft.com/office/word/2010/wordprocessingShape">
                    <wps:wsp>
                      <wps:cNvCnPr/>
                      <wps:spPr>
                        <a:xfrm>
                          <a:off x="0" y="0"/>
                          <a:ext cx="0" cy="333633"/>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2D4FFA7" id="Straight Connector 54"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24pt,77.75pt" to="32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7872" behindDoc="0" locked="0" layoutInCell="1" allowOverlap="1">
                <wp:simplePos x="0" y="0"/>
                <wp:positionH relativeFrom="column">
                  <wp:posOffset>3064476</wp:posOffset>
                </wp:positionH>
                <wp:positionV relativeFrom="paragraph">
                  <wp:posOffset>999816</wp:posOffset>
                </wp:positionV>
                <wp:extent cx="0" cy="667265"/>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0" cy="66726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1F5C1F4D" id="Straight Connector 5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241.3pt,78.75pt" to="241.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5824" behindDoc="0" locked="0" layoutInCell="1" allowOverlap="1" wp14:anchorId="242BF359" wp14:editId="45236809">
                <wp:simplePos x="0" y="0"/>
                <wp:positionH relativeFrom="column">
                  <wp:posOffset>803189</wp:posOffset>
                </wp:positionH>
                <wp:positionV relativeFrom="paragraph">
                  <wp:posOffset>987459</wp:posOffset>
                </wp:positionV>
                <wp:extent cx="0" cy="1853514"/>
                <wp:effectExtent l="0" t="0" r="19050" b="33020"/>
                <wp:wrapNone/>
                <wp:docPr id="51" name="Straight Connector 51"/>
                <wp:cNvGraphicFramePr/>
                <a:graphic xmlns:a="http://schemas.openxmlformats.org/drawingml/2006/main">
                  <a:graphicData uri="http://schemas.microsoft.com/office/word/2010/wordprocessingShape">
                    <wps:wsp>
                      <wps:cNvCnPr/>
                      <wps:spPr>
                        <a:xfrm>
                          <a:off x="0" y="0"/>
                          <a:ext cx="0" cy="1853514"/>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V relativeFrom="margin">
                  <wp14:pctHeight>0</wp14:pctHeight>
                </wp14:sizeRelV>
              </wp:anchor>
            </w:drawing>
          </mc:Choice>
          <mc:Fallback>
            <w:pict>
              <v:line w14:anchorId="22352B44" id="Straight Connector 51" o:spid="_x0000_s1026" style="position:absolute;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25pt,77.75pt" to="63.25pt,2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6848" behindDoc="0" locked="0" layoutInCell="1" allowOverlap="1" wp14:anchorId="354FA54E" wp14:editId="4B856033">
                <wp:simplePos x="0" y="0"/>
                <wp:positionH relativeFrom="column">
                  <wp:posOffset>1767016</wp:posOffset>
                </wp:positionH>
                <wp:positionV relativeFrom="paragraph">
                  <wp:posOffset>987458</wp:posOffset>
                </wp:positionV>
                <wp:extent cx="0" cy="1124465"/>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0" cy="112446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72037E03" id="Straight Connector 52"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39.15pt,77.75pt" to="139.15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24800" behindDoc="0" locked="0" layoutInCell="1" allowOverlap="1">
                <wp:simplePos x="0" y="0"/>
                <wp:positionH relativeFrom="column">
                  <wp:posOffset>815340</wp:posOffset>
                </wp:positionH>
                <wp:positionV relativeFrom="paragraph">
                  <wp:posOffset>987254</wp:posOffset>
                </wp:positionV>
                <wp:extent cx="4460789" cy="0"/>
                <wp:effectExtent l="0" t="0" r="35560" b="19050"/>
                <wp:wrapNone/>
                <wp:docPr id="50" name="Straight Connector 50"/>
                <wp:cNvGraphicFramePr/>
                <a:graphic xmlns:a="http://schemas.openxmlformats.org/drawingml/2006/main">
                  <a:graphicData uri="http://schemas.microsoft.com/office/word/2010/wordprocessingShape">
                    <wps:wsp>
                      <wps:cNvCnPr/>
                      <wps:spPr>
                        <a:xfrm>
                          <a:off x="0" y="0"/>
                          <a:ext cx="4460789" cy="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53E55F0" id="Straight Connector 5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64.2pt,77.75pt" to="415.45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" strokecolor="#4472c4 [3208]" strokeweight="1.5pt">
                <v:stroke joinstyle="miter"/>
              </v:line>
            </w:pict>
          </mc:Fallback>
        </mc:AlternateContent>
      </w:r>
      <w:r w:rsidR="000D5F7E">
        <w:rPr>
          <w:rFonts w:ascii="Times New Roman" w:hAnsi="Times New Roman" w:cs="Times New Roman"/>
          <w:sz w:val="40"/>
          <w:szCs w:val="40"/>
        </w:rPr>
        <w:t xml:space="preserve">      OOAD</w:t>
      </w:r>
    </w:p>
    <w:p w:rsidR="001127BA" w:rsidRPr="001127BA" w:rsidRDefault="001127BA" w:rsidP="001127BA">
      <w:pPr>
        <w:rPr>
          <w:rFonts w:ascii="Times New Roman" w:hAnsi="Times New Roman" w:cs="Times New Roman"/>
          <w:sz w:val="40"/>
          <w:szCs w:val="40"/>
        </w:rPr>
      </w:pPr>
    </w:p>
    <w:p w:rsidR="001127BA" w:rsidRPr="0062784D" w:rsidRDefault="0062784D" w:rsidP="001127BA">
      <w:pPr>
        <w:rPr>
          <w:rFonts w:ascii="Times New Roman" w:hAnsi="Times New Roman" w:cs="Times New Roman"/>
          <w:sz w:val="32"/>
          <w:szCs w:val="32"/>
        </w:rPr>
      </w:pPr>
      <w:r>
        <w:rPr>
          <w:rFonts w:ascii="Times New Roman" w:hAnsi="Times New Roman" w:cs="Times New Roman"/>
          <w:sz w:val="32"/>
          <w:szCs w:val="32"/>
        </w:rPr>
        <w:t xml:space="preserve">                                                                                            </w:t>
      </w:r>
      <w:r w:rsidRPr="0062784D">
        <w:rPr>
          <w:rFonts w:ascii="Times New Roman" w:hAnsi="Times New Roman" w:cs="Times New Roman"/>
          <w:sz w:val="32"/>
          <w:szCs w:val="32"/>
        </w:rPr>
        <w:t>Return Book</w:t>
      </w:r>
    </w:p>
    <w:p w:rsidR="001127BA" w:rsidRPr="001127BA" w:rsidRDefault="0062784D" w:rsidP="001127BA">
      <w:pPr>
        <w:rPr>
          <w:rFonts w:ascii="Times New Roman" w:hAnsi="Times New Roman" w:cs="Times New Roman"/>
          <w:sz w:val="40"/>
          <w:szCs w:val="40"/>
        </w:rPr>
      </w:pPr>
      <w:r>
        <w:rPr>
          <w:rFonts w:ascii="Times New Roman" w:hAnsi="Times New Roman" w:cs="Times New Roman"/>
          <w:sz w:val="40"/>
          <w:szCs w:val="40"/>
        </w:rPr>
        <w:t xml:space="preserve">                                                    </w:t>
      </w:r>
      <w:r w:rsidRPr="0062784D">
        <w:rPr>
          <w:rFonts w:ascii="Times New Roman" w:hAnsi="Times New Roman" w:cs="Times New Roman"/>
          <w:sz w:val="40"/>
          <w:szCs w:val="40"/>
        </w:rPr>
        <w:t>Reissue Book</w:t>
      </w:r>
    </w:p>
    <w:p w:rsidR="001127BA" w:rsidRPr="0062784D" w:rsidRDefault="001127BA" w:rsidP="001127BA">
      <w:pPr>
        <w:tabs>
          <w:tab w:val="left" w:pos="1674"/>
        </w:tabs>
        <w:rPr>
          <w:rFonts w:ascii="Times New Roman" w:hAnsi="Times New Roman" w:cs="Times New Roman"/>
          <w:sz w:val="36"/>
          <w:szCs w:val="36"/>
        </w:rPr>
      </w:pPr>
      <w:r>
        <w:rPr>
          <w:rFonts w:ascii="Times New Roman" w:hAnsi="Times New Roman" w:cs="Times New Roman"/>
          <w:sz w:val="40"/>
          <w:szCs w:val="40"/>
        </w:rPr>
        <w:tab/>
      </w:r>
      <w:r w:rsidR="0062784D">
        <w:rPr>
          <w:rFonts w:ascii="Times New Roman" w:hAnsi="Times New Roman" w:cs="Times New Roman"/>
          <w:sz w:val="40"/>
          <w:szCs w:val="40"/>
        </w:rPr>
        <w:t xml:space="preserve">                </w:t>
      </w:r>
      <w:r w:rsidR="0062784D" w:rsidRPr="0062784D">
        <w:rPr>
          <w:rFonts w:ascii="Times New Roman" w:hAnsi="Times New Roman" w:cs="Times New Roman"/>
          <w:sz w:val="36"/>
          <w:szCs w:val="36"/>
        </w:rPr>
        <w:t>Search student</w:t>
      </w:r>
    </w:p>
    <w:p w:rsidR="001127BA" w:rsidRPr="0062784D" w:rsidRDefault="0062784D" w:rsidP="001127BA">
      <w:pPr>
        <w:rPr>
          <w:rFonts w:ascii="Times New Roman" w:hAnsi="Times New Roman" w:cs="Times New Roman"/>
          <w:sz w:val="32"/>
          <w:szCs w:val="32"/>
        </w:rPr>
      </w:pPr>
      <w:r>
        <w:rPr>
          <w:rFonts w:ascii="Times New Roman" w:hAnsi="Times New Roman" w:cs="Times New Roman"/>
          <w:sz w:val="40"/>
          <w:szCs w:val="40"/>
        </w:rPr>
        <w:t xml:space="preserve">          </w:t>
      </w:r>
      <w:r w:rsidR="003B154F">
        <w:rPr>
          <w:rFonts w:ascii="Times New Roman" w:hAnsi="Times New Roman" w:cs="Times New Roman"/>
          <w:sz w:val="40"/>
          <w:szCs w:val="40"/>
        </w:rPr>
        <w:t xml:space="preserve">   </w:t>
      </w:r>
      <w:r>
        <w:rPr>
          <w:rFonts w:ascii="Times New Roman" w:hAnsi="Times New Roman" w:cs="Times New Roman"/>
          <w:sz w:val="40"/>
          <w:szCs w:val="40"/>
        </w:rPr>
        <w:t xml:space="preserve"> </w:t>
      </w:r>
      <w:r w:rsidRPr="003B154F">
        <w:rPr>
          <w:rFonts w:ascii="Times New Roman" w:hAnsi="Times New Roman" w:cs="Times New Roman"/>
          <w:sz w:val="36"/>
          <w:szCs w:val="36"/>
        </w:rPr>
        <w:t>View Issued Book</w:t>
      </w:r>
    </w:p>
    <w:p w:rsidR="005B08A0" w:rsidRDefault="001127BA" w:rsidP="001127BA">
      <w:pPr>
        <w:rPr>
          <w:rFonts w:ascii="Times New Roman" w:hAnsi="Times New Roman" w:cs="Times New Roman"/>
          <w:sz w:val="40"/>
          <w:szCs w:val="40"/>
        </w:rPr>
      </w:pPr>
      <w:r w:rsidRPr="001127BA">
        <w:rPr>
          <w:rFonts w:ascii="Times New Roman" w:hAnsi="Times New Roman" w:cs="Times New Roman"/>
          <w:sz w:val="40"/>
          <w:szCs w:val="40"/>
        </w:rPr>
        <w:t>Issue Book</w:t>
      </w:r>
    </w:p>
    <w:p w:rsidR="000D5F7E" w:rsidRDefault="000D5F7E" w:rsidP="005B08A0">
      <w:pPr>
        <w:ind w:firstLine="720"/>
        <w:rPr>
          <w:rFonts w:ascii="Times New Roman" w:hAnsi="Times New Roman" w:cs="Times New Roman"/>
          <w:sz w:val="40"/>
          <w:szCs w:val="40"/>
        </w:rPr>
      </w:pPr>
    </w:p>
    <w:p w:rsidR="00E82D70" w:rsidRDefault="002A0B67" w:rsidP="005B08A0">
      <w:pPr>
        <w:ind w:firstLine="720"/>
        <w:rPr>
          <w:rFonts w:ascii="Times New Roman" w:hAnsi="Times New Roman" w:cs="Times New Roman"/>
          <w:sz w:val="40"/>
          <w:szCs w:val="40"/>
        </w:rPr>
      </w:pPr>
      <w:r>
        <w:rPr>
          <w:rFonts w:ascii="Times New Roman" w:hAnsi="Times New Roman" w:cs="Times New Roman"/>
          <w:noProof/>
          <w:sz w:val="40"/>
          <w:szCs w:val="40"/>
          <w:lang w:bidi="hi-IN"/>
        </w:rPr>
        <w:lastRenderedPageBreak/>
        <mc:AlternateContent>
          <mc:Choice Requires="wps">
            <w:drawing>
              <wp:anchor distT="0" distB="0" distL="114300" distR="114300" simplePos="0" relativeHeight="251745280" behindDoc="0" locked="0" layoutInCell="1" allowOverlap="1">
                <wp:simplePos x="0" y="0"/>
                <wp:positionH relativeFrom="column">
                  <wp:posOffset>1408670</wp:posOffset>
                </wp:positionH>
                <wp:positionV relativeFrom="paragraph">
                  <wp:posOffset>2347784</wp:posOffset>
                </wp:positionV>
                <wp:extent cx="0" cy="5090984"/>
                <wp:effectExtent l="0" t="0" r="19050" b="33655"/>
                <wp:wrapNone/>
                <wp:docPr id="77" name="Straight Connector 77"/>
                <wp:cNvGraphicFramePr/>
                <a:graphic xmlns:a="http://schemas.openxmlformats.org/drawingml/2006/main">
                  <a:graphicData uri="http://schemas.microsoft.com/office/word/2010/wordprocessingShape">
                    <wps:wsp>
                      <wps:cNvCnPr/>
                      <wps:spPr>
                        <a:xfrm>
                          <a:off x="0" y="0"/>
                          <a:ext cx="0" cy="5090984"/>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7CA77903" id="Straight Connector 77"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110.9pt,184.85pt" to="110.9pt,5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" strokecolor="#4472c4 [3208]"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44256" behindDoc="0" locked="0" layoutInCell="1" allowOverlap="1">
                <wp:simplePos x="0" y="0"/>
                <wp:positionH relativeFrom="column">
                  <wp:posOffset>2755557</wp:posOffset>
                </wp:positionH>
                <wp:positionV relativeFrom="paragraph">
                  <wp:posOffset>1989437</wp:posOffset>
                </wp:positionV>
                <wp:extent cx="0" cy="383059"/>
                <wp:effectExtent l="0" t="0" r="19050" b="17145"/>
                <wp:wrapNone/>
                <wp:docPr id="76" name="Straight Connector 76"/>
                <wp:cNvGraphicFramePr/>
                <a:graphic xmlns:a="http://schemas.openxmlformats.org/drawingml/2006/main">
                  <a:graphicData uri="http://schemas.microsoft.com/office/word/2010/wordprocessingShape">
                    <wps:wsp>
                      <wps:cNvCnPr/>
                      <wps:spPr>
                        <a:xfrm flipV="1">
                          <a:off x="0" y="0"/>
                          <a:ext cx="0" cy="38305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A7A85EE" id="Straight Connector 76" o:spid="_x0000_s1026" style="position:absolute;flip:y;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95pt,156.65pt" to="216.95pt,1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" strokecolor="black [3200]"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43232" behindDoc="0" locked="0" layoutInCell="1" allowOverlap="1">
                <wp:simplePos x="0" y="0"/>
                <wp:positionH relativeFrom="column">
                  <wp:posOffset>383058</wp:posOffset>
                </wp:positionH>
                <wp:positionV relativeFrom="paragraph">
                  <wp:posOffset>2347921</wp:posOffset>
                </wp:positionV>
                <wp:extent cx="2360141" cy="0"/>
                <wp:effectExtent l="0" t="0" r="21590" b="19050"/>
                <wp:wrapNone/>
                <wp:docPr id="75" name="Straight Connector 75"/>
                <wp:cNvGraphicFramePr/>
                <a:graphic xmlns:a="http://schemas.openxmlformats.org/drawingml/2006/main">
                  <a:graphicData uri="http://schemas.microsoft.com/office/word/2010/wordprocessingShape">
                    <wps:wsp>
                      <wps:cNvCnPr/>
                      <wps:spPr>
                        <a:xfrm>
                          <a:off x="0" y="0"/>
                          <a:ext cx="236014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FE219E9" id="Straight Connector 75"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30.15pt,184.9pt" to="3in,1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" strokecolor="black [3200]" strokeweight="1.5pt">
                <v:stroke joinstyle="miter"/>
              </v:line>
            </w:pict>
          </mc:Fallback>
        </mc:AlternateContent>
      </w:r>
      <w:r>
        <w:rPr>
          <w:rFonts w:ascii="Times New Roman" w:hAnsi="Times New Roman" w:cs="Times New Roman"/>
          <w:noProof/>
          <w:sz w:val="40"/>
          <w:szCs w:val="40"/>
          <w:lang w:bidi="hi-IN"/>
        </w:rPr>
        <mc:AlternateContent>
          <mc:Choice Requires="wps">
            <w:drawing>
              <wp:anchor distT="0" distB="0" distL="114300" distR="114300" simplePos="0" relativeHeight="251742208" behindDoc="0" locked="0" layoutInCell="1" allowOverlap="1">
                <wp:simplePos x="0" y="0"/>
                <wp:positionH relativeFrom="column">
                  <wp:posOffset>383059</wp:posOffset>
                </wp:positionH>
                <wp:positionV relativeFrom="paragraph">
                  <wp:posOffset>1976806</wp:posOffset>
                </wp:positionV>
                <wp:extent cx="0" cy="370978"/>
                <wp:effectExtent l="0" t="0" r="19050" b="29210"/>
                <wp:wrapNone/>
                <wp:docPr id="74" name="Straight Connector 74"/>
                <wp:cNvGraphicFramePr/>
                <a:graphic xmlns:a="http://schemas.openxmlformats.org/drawingml/2006/main">
                  <a:graphicData uri="http://schemas.microsoft.com/office/word/2010/wordprocessingShape">
                    <wps:wsp>
                      <wps:cNvCnPr/>
                      <wps:spPr>
                        <a:xfrm>
                          <a:off x="0" y="0"/>
                          <a:ext cx="0" cy="37097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35E5B68" id="Straight Connector 74"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30.15pt,155.65pt" to="30.15pt,1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" strokecolor="black [3200]" strokeweight="1.5pt">
                <v:stroke joinstyle="miter"/>
              </v:line>
            </w:pict>
          </mc:Fallback>
        </mc:AlternateContent>
      </w:r>
      <w:r w:rsidR="00D303C3">
        <w:rPr>
          <w:rFonts w:ascii="Times New Roman" w:hAnsi="Times New Roman" w:cs="Times New Roman"/>
          <w:noProof/>
          <w:sz w:val="40"/>
          <w:szCs w:val="40"/>
          <w:lang w:bidi="hi-IN"/>
        </w:rPr>
        <mc:AlternateContent>
          <mc:Choice Requires="wps">
            <w:drawing>
              <wp:anchor distT="0" distB="0" distL="114300" distR="114300" simplePos="0" relativeHeight="251741184" behindDoc="0" locked="0" layoutInCell="1" allowOverlap="1">
                <wp:simplePos x="0" y="0"/>
                <wp:positionH relativeFrom="column">
                  <wp:posOffset>5128054</wp:posOffset>
                </wp:positionH>
                <wp:positionV relativeFrom="paragraph">
                  <wp:posOffset>803189</wp:posOffset>
                </wp:positionV>
                <wp:extent cx="0" cy="111125"/>
                <wp:effectExtent l="0" t="0" r="19050" b="22225"/>
                <wp:wrapNone/>
                <wp:docPr id="73" name="Straight Connector 73"/>
                <wp:cNvGraphicFramePr/>
                <a:graphic xmlns:a="http://schemas.openxmlformats.org/drawingml/2006/main">
                  <a:graphicData uri="http://schemas.microsoft.com/office/word/2010/wordprocessingShape">
                    <wps:wsp>
                      <wps:cNvCnPr/>
                      <wps:spPr>
                        <a:xfrm>
                          <a:off x="0" y="0"/>
                          <a:ext cx="0" cy="1111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C17CE99" id="Straight Connector 73"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403.8pt,63.25pt" to="403.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" strokecolor="#5b9bd5 [3204]" strokeweight="1.5pt">
                <v:stroke joinstyle="miter"/>
              </v:line>
            </w:pict>
          </mc:Fallback>
        </mc:AlternateContent>
      </w:r>
      <w:r w:rsidR="00D303C3">
        <w:rPr>
          <w:rFonts w:ascii="Times New Roman" w:hAnsi="Times New Roman" w:cs="Times New Roman"/>
          <w:noProof/>
          <w:sz w:val="40"/>
          <w:szCs w:val="40"/>
          <w:lang w:bidi="hi-IN"/>
        </w:rPr>
        <mc:AlternateContent>
          <mc:Choice Requires="wps">
            <w:drawing>
              <wp:anchor distT="0" distB="0" distL="114300" distR="114300" simplePos="0" relativeHeight="251740160" behindDoc="0" locked="0" layoutInCell="1" allowOverlap="1">
                <wp:simplePos x="0" y="0"/>
                <wp:positionH relativeFrom="column">
                  <wp:posOffset>2866768</wp:posOffset>
                </wp:positionH>
                <wp:positionV relativeFrom="paragraph">
                  <wp:posOffset>691824</wp:posOffset>
                </wp:positionV>
                <wp:extent cx="0" cy="222490"/>
                <wp:effectExtent l="0" t="0" r="19050" b="25400"/>
                <wp:wrapNone/>
                <wp:docPr id="71" name="Straight Connector 71"/>
                <wp:cNvGraphicFramePr/>
                <a:graphic xmlns:a="http://schemas.openxmlformats.org/drawingml/2006/main">
                  <a:graphicData uri="http://schemas.microsoft.com/office/word/2010/wordprocessingShape">
                    <wps:wsp>
                      <wps:cNvCnPr/>
                      <wps:spPr>
                        <a:xfrm>
                          <a:off x="0" y="0"/>
                          <a:ext cx="0" cy="22249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B7A98CB" id="Straight Connector 71"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225.75pt,54.45pt" to="225.75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" strokecolor="#5b9bd5 [3204]" strokeweight="1.5pt">
                <v:stroke joinstyle="miter"/>
              </v:line>
            </w:pict>
          </mc:Fallback>
        </mc:AlternateContent>
      </w:r>
      <w:r w:rsidR="00D303C3">
        <w:rPr>
          <w:rFonts w:ascii="Times New Roman" w:hAnsi="Times New Roman" w:cs="Times New Roman"/>
          <w:noProof/>
          <w:sz w:val="40"/>
          <w:szCs w:val="40"/>
          <w:lang w:bidi="hi-IN"/>
        </w:rPr>
        <mc:AlternateContent>
          <mc:Choice Requires="wps">
            <w:drawing>
              <wp:anchor distT="0" distB="0" distL="114300" distR="114300" simplePos="0" relativeHeight="251739136" behindDoc="0" locked="0" layoutInCell="1" allowOverlap="1">
                <wp:simplePos x="0" y="0"/>
                <wp:positionH relativeFrom="column">
                  <wp:posOffset>556054</wp:posOffset>
                </wp:positionH>
                <wp:positionV relativeFrom="paragraph">
                  <wp:posOffset>803189</wp:posOffset>
                </wp:positionV>
                <wp:extent cx="0" cy="111211"/>
                <wp:effectExtent l="0" t="0" r="19050" b="22225"/>
                <wp:wrapNone/>
                <wp:docPr id="70" name="Straight Connector 70"/>
                <wp:cNvGraphicFramePr/>
                <a:graphic xmlns:a="http://schemas.openxmlformats.org/drawingml/2006/main">
                  <a:graphicData uri="http://schemas.microsoft.com/office/word/2010/wordprocessingShape">
                    <wps:wsp>
                      <wps:cNvCnPr/>
                      <wps:spPr>
                        <a:xfrm>
                          <a:off x="0" y="0"/>
                          <a:ext cx="0" cy="11121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9AA5E45" id="Straight Connector 70"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43.8pt,63.25pt" to="43.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" strokecolor="#5b9bd5 [3204]" strokeweight="1.5pt">
                <v:stroke joinstyle="miter"/>
              </v:line>
            </w:pict>
          </mc:Fallback>
        </mc:AlternateContent>
      </w:r>
      <w:r w:rsidR="00D303C3">
        <w:rPr>
          <w:rFonts w:ascii="Times New Roman" w:hAnsi="Times New Roman" w:cs="Times New Roman"/>
          <w:noProof/>
          <w:sz w:val="40"/>
          <w:szCs w:val="40"/>
          <w:lang w:bidi="hi-IN"/>
        </w:rPr>
        <mc:AlternateContent>
          <mc:Choice Requires="wps">
            <w:drawing>
              <wp:anchor distT="0" distB="0" distL="114300" distR="114300" simplePos="0" relativeHeight="251738112" behindDoc="0" locked="0" layoutInCell="1" allowOverlap="1">
                <wp:simplePos x="0" y="0"/>
                <wp:positionH relativeFrom="column">
                  <wp:posOffset>506626</wp:posOffset>
                </wp:positionH>
                <wp:positionV relativeFrom="paragraph">
                  <wp:posOffset>803189</wp:posOffset>
                </wp:positionV>
                <wp:extent cx="4646141" cy="0"/>
                <wp:effectExtent l="0" t="0" r="21590" b="19050"/>
                <wp:wrapNone/>
                <wp:docPr id="69" name="Straight Connector 69"/>
                <wp:cNvGraphicFramePr/>
                <a:graphic xmlns:a="http://schemas.openxmlformats.org/drawingml/2006/main">
                  <a:graphicData uri="http://schemas.microsoft.com/office/word/2010/wordprocessingShape">
                    <wps:wsp>
                      <wps:cNvCnPr/>
                      <wps:spPr>
                        <a:xfrm>
                          <a:off x="0" y="0"/>
                          <a:ext cx="4646141"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FD1CF58" id="Straight Connector 69"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39.9pt,63.25pt" to="405.7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" strokecolor="#5b9bd5 [3204]" strokeweight="1.5pt">
                <v:stroke joinstyle="miter"/>
              </v:line>
            </w:pict>
          </mc:Fallback>
        </mc:AlternateContent>
      </w:r>
      <w:r w:rsidR="0042510E">
        <w:rPr>
          <w:rFonts w:ascii="Times New Roman" w:hAnsi="Times New Roman" w:cs="Times New Roman"/>
          <w:noProof/>
          <w:sz w:val="40"/>
          <w:szCs w:val="40"/>
          <w:lang w:bidi="hi-IN"/>
        </w:rPr>
        <mc:AlternateContent>
          <mc:Choice Requires="wps">
            <w:drawing>
              <wp:anchor distT="0" distB="0" distL="114300" distR="114300" simplePos="0" relativeHeight="251735040" behindDoc="0" locked="0" layoutInCell="1" allowOverlap="1" wp14:anchorId="136DBCC8" wp14:editId="73EFFE93">
                <wp:simplePos x="0" y="0"/>
                <wp:positionH relativeFrom="column">
                  <wp:posOffset>4329533</wp:posOffset>
                </wp:positionH>
                <wp:positionV relativeFrom="paragraph">
                  <wp:posOffset>893753</wp:posOffset>
                </wp:positionV>
                <wp:extent cx="1705232" cy="1087395"/>
                <wp:effectExtent l="0" t="0" r="28575" b="17780"/>
                <wp:wrapNone/>
                <wp:docPr id="67" name="Rounded Rectangle 67"/>
                <wp:cNvGraphicFramePr/>
                <a:graphic xmlns:a="http://schemas.openxmlformats.org/drawingml/2006/main">
                  <a:graphicData uri="http://schemas.microsoft.com/office/word/2010/wordprocessingShape">
                    <wps:wsp>
                      <wps:cNvSpPr/>
                      <wps:spPr>
                        <a:xfrm>
                          <a:off x="0" y="0"/>
                          <a:ext cx="1705232" cy="1087395"/>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D303C3" w:rsidRPr="0081097C" w:rsidRDefault="00D303C3" w:rsidP="00D303C3">
                            <w:pPr>
                              <w:jc w:val="center"/>
                              <w:rPr>
                                <w:rFonts w:ascii="Times New Roman" w:hAnsi="Times New Roman" w:cs="Times New Roman"/>
                                <w:sz w:val="40"/>
                                <w:szCs w:val="32"/>
                              </w:rPr>
                            </w:pPr>
                            <w:r w:rsidRPr="0081097C">
                              <w:rPr>
                                <w:rFonts w:ascii="Times New Roman" w:hAnsi="Times New Roman" w:cs="Times New Roman"/>
                                <w:sz w:val="40"/>
                                <w:szCs w:val="32"/>
                              </w:rPr>
                              <w:t>Close Application</w:t>
                            </w:r>
                          </w:p>
                          <w:p w:rsidR="00D303C3" w:rsidRDefault="00D303C3" w:rsidP="00D303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6DBCC8" id="Rounded Rectangle 67" o:spid="_x0000_s1041" style="position:absolute;left:0;text-align:left;margin-left:340.9pt;margin-top:70.35pt;width:134.25pt;height:85.6pt;z-index:251735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" fillcolor="white [3201]" strokecolor="#4472c4 [3208]" strokeweight="1pt">
                <v:stroke joinstyle="miter"/>
                <v:textbox>
                  <w:txbxContent>
                    <w:p w:rsidR="00D303C3" w:rsidRPr="0081097C" w:rsidRDefault="00D303C3" w:rsidP="00D303C3">
                      <w:pPr>
                        <w:jc w:val="center"/>
                        <w:rPr>
                          <w:rFonts w:ascii="Times New Roman" w:hAnsi="Times New Roman" w:cs="Times New Roman"/>
                          <w:sz w:val="40"/>
                          <w:szCs w:val="32"/>
                        </w:rPr>
                      </w:pPr>
                      <w:r w:rsidRPr="0081097C">
                        <w:rPr>
                          <w:rFonts w:ascii="Times New Roman" w:hAnsi="Times New Roman" w:cs="Times New Roman"/>
                          <w:sz w:val="40"/>
                          <w:szCs w:val="32"/>
                        </w:rPr>
                        <w:t>Close Application</w:t>
                      </w:r>
                    </w:p>
                    <w:p w:rsidR="00D303C3" w:rsidRDefault="00D303C3" w:rsidP="00D303C3">
                      <w:pPr>
                        <w:jc w:val="center"/>
                      </w:pPr>
                    </w:p>
                  </w:txbxContent>
                </v:textbox>
              </v:roundrect>
            </w:pict>
          </mc:Fallback>
        </mc:AlternateContent>
      </w:r>
      <w:r w:rsidR="0042510E">
        <w:rPr>
          <w:rFonts w:ascii="Times New Roman" w:hAnsi="Times New Roman" w:cs="Times New Roman"/>
          <w:noProof/>
          <w:sz w:val="40"/>
          <w:szCs w:val="40"/>
          <w:lang w:bidi="hi-IN"/>
        </w:rPr>
        <mc:AlternateContent>
          <mc:Choice Requires="wps">
            <w:drawing>
              <wp:anchor distT="0" distB="0" distL="114300" distR="114300" simplePos="0" relativeHeight="251737088" behindDoc="0" locked="0" layoutInCell="1" allowOverlap="1" wp14:anchorId="2FA19EC3" wp14:editId="6654601A">
                <wp:simplePos x="0" y="0"/>
                <wp:positionH relativeFrom="column">
                  <wp:posOffset>1981424</wp:posOffset>
                </wp:positionH>
                <wp:positionV relativeFrom="paragraph">
                  <wp:posOffset>893427</wp:posOffset>
                </wp:positionV>
                <wp:extent cx="1705232" cy="1087395"/>
                <wp:effectExtent l="0" t="0" r="28575" b="17780"/>
                <wp:wrapNone/>
                <wp:docPr id="68" name="Rounded Rectangle 68"/>
                <wp:cNvGraphicFramePr/>
                <a:graphic xmlns:a="http://schemas.openxmlformats.org/drawingml/2006/main">
                  <a:graphicData uri="http://schemas.microsoft.com/office/word/2010/wordprocessingShape">
                    <wps:wsp>
                      <wps:cNvSpPr/>
                      <wps:spPr>
                        <a:xfrm>
                          <a:off x="0" y="0"/>
                          <a:ext cx="1705232" cy="1087395"/>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D303C3" w:rsidRDefault="00D303C3" w:rsidP="00D303C3">
                            <w:pPr>
                              <w:jc w:val="center"/>
                            </w:pPr>
                            <w:r w:rsidRPr="00F01B72">
                              <w:rPr>
                                <w:rFonts w:ascii="Times New Roman" w:hAnsi="Times New Roman" w:cs="Times New Roman"/>
                                <w:sz w:val="40"/>
                                <w:szCs w:val="32"/>
                              </w:rPr>
                              <w:t>Search for a Book</w:t>
                            </w:r>
                          </w:p>
                          <w:p w:rsidR="00D303C3" w:rsidRDefault="00D303C3" w:rsidP="00D303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A19EC3" id="Rounded Rectangle 68" o:spid="_x0000_s1042" style="position:absolute;left:0;text-align:left;margin-left:156pt;margin-top:70.35pt;width:134.25pt;height:85.6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" fillcolor="white [3201]" strokecolor="#4472c4 [3208]" strokeweight="1pt">
                <v:stroke joinstyle="miter"/>
                <v:textbox>
                  <w:txbxContent>
                    <w:p w:rsidR="00D303C3" w:rsidRDefault="00D303C3" w:rsidP="00D303C3">
                      <w:pPr>
                        <w:jc w:val="center"/>
                      </w:pPr>
                      <w:r w:rsidRPr="00F01B72">
                        <w:rPr>
                          <w:rFonts w:ascii="Times New Roman" w:hAnsi="Times New Roman" w:cs="Times New Roman"/>
                          <w:sz w:val="40"/>
                          <w:szCs w:val="32"/>
                        </w:rPr>
                        <w:t>Search for a Book</w:t>
                      </w:r>
                    </w:p>
                    <w:p w:rsidR="00D303C3" w:rsidRDefault="00D303C3" w:rsidP="00D303C3">
                      <w:pPr>
                        <w:jc w:val="center"/>
                      </w:pPr>
                    </w:p>
                  </w:txbxContent>
                </v:textbox>
              </v:roundrect>
            </w:pict>
          </mc:Fallback>
        </mc:AlternateContent>
      </w:r>
      <w:r w:rsidR="0042510E">
        <w:rPr>
          <w:rFonts w:ascii="Times New Roman" w:hAnsi="Times New Roman" w:cs="Times New Roman"/>
          <w:noProof/>
          <w:sz w:val="40"/>
          <w:szCs w:val="40"/>
          <w:lang w:bidi="hi-IN"/>
        </w:rPr>
        <mc:AlternateContent>
          <mc:Choice Requires="wps">
            <w:drawing>
              <wp:anchor distT="0" distB="0" distL="114300" distR="114300" simplePos="0" relativeHeight="251732992" behindDoc="0" locked="0" layoutInCell="1" allowOverlap="1">
                <wp:simplePos x="0" y="0"/>
                <wp:positionH relativeFrom="column">
                  <wp:posOffset>-345989</wp:posOffset>
                </wp:positionH>
                <wp:positionV relativeFrom="paragraph">
                  <wp:posOffset>889686</wp:posOffset>
                </wp:positionV>
                <wp:extent cx="1705232" cy="1087395"/>
                <wp:effectExtent l="0" t="0" r="28575" b="17780"/>
                <wp:wrapNone/>
                <wp:docPr id="66" name="Rounded Rectangle 66"/>
                <wp:cNvGraphicFramePr/>
                <a:graphic xmlns:a="http://schemas.openxmlformats.org/drawingml/2006/main">
                  <a:graphicData uri="http://schemas.microsoft.com/office/word/2010/wordprocessingShape">
                    <wps:wsp>
                      <wps:cNvSpPr/>
                      <wps:spPr>
                        <a:xfrm>
                          <a:off x="0" y="0"/>
                          <a:ext cx="1705232" cy="1087395"/>
                        </a:xfrm>
                        <a:prstGeom prst="roundRect">
                          <a:avLst/>
                        </a:prstGeom>
                      </wps:spPr>
                      <wps:style>
                        <a:lnRef idx="2">
                          <a:schemeClr val="accent5"/>
                        </a:lnRef>
                        <a:fillRef idx="1">
                          <a:schemeClr val="lt1"/>
                        </a:fillRef>
                        <a:effectRef idx="0">
                          <a:schemeClr val="accent5"/>
                        </a:effectRef>
                        <a:fontRef idx="minor">
                          <a:schemeClr val="dk1"/>
                        </a:fontRef>
                      </wps:style>
                      <wps:txbx>
                        <w:txbxContent>
                          <w:p w:rsidR="007F2475" w:rsidRPr="00F01B72" w:rsidRDefault="007F2475" w:rsidP="007F2475">
                            <w:pPr>
                              <w:spacing w:line="240" w:lineRule="auto"/>
                              <w:jc w:val="center"/>
                              <w:rPr>
                                <w:rFonts w:ascii="Times New Roman" w:hAnsi="Times New Roman" w:cs="Times New Roman"/>
                                <w:sz w:val="40"/>
                                <w:szCs w:val="32"/>
                              </w:rPr>
                            </w:pPr>
                            <w:r w:rsidRPr="00F01B72">
                              <w:rPr>
                                <w:rFonts w:ascii="Times New Roman" w:hAnsi="Times New Roman" w:cs="Times New Roman"/>
                                <w:sz w:val="40"/>
                                <w:szCs w:val="32"/>
                              </w:rPr>
                              <w:t>View Booklist</w:t>
                            </w:r>
                          </w:p>
                          <w:p w:rsidR="007F2475" w:rsidRDefault="007F2475" w:rsidP="007F24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66" o:spid="_x0000_s1043" style="position:absolute;left:0;text-align:left;margin-left:-27.25pt;margin-top:70.05pt;width:134.25pt;height:85.6pt;z-index:251732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" fillcolor="white [3201]" strokecolor="#4472c4 [3208]" strokeweight="1pt">
                <v:stroke joinstyle="miter"/>
                <v:textbox>
                  <w:txbxContent>
                    <w:p w:rsidR="007F2475" w:rsidRPr="00F01B72" w:rsidRDefault="007F2475" w:rsidP="007F2475">
                      <w:pPr>
                        <w:spacing w:line="240" w:lineRule="auto"/>
                        <w:jc w:val="center"/>
                        <w:rPr>
                          <w:rFonts w:ascii="Times New Roman" w:hAnsi="Times New Roman" w:cs="Times New Roman"/>
                          <w:sz w:val="40"/>
                          <w:szCs w:val="32"/>
                        </w:rPr>
                      </w:pPr>
                      <w:r w:rsidRPr="00F01B72">
                        <w:rPr>
                          <w:rFonts w:ascii="Times New Roman" w:hAnsi="Times New Roman" w:cs="Times New Roman"/>
                          <w:sz w:val="40"/>
                          <w:szCs w:val="32"/>
                        </w:rPr>
                        <w:t>View Booklist</w:t>
                      </w:r>
                    </w:p>
                    <w:p w:rsidR="007F2475" w:rsidRDefault="007F2475" w:rsidP="007F2475">
                      <w:pPr>
                        <w:jc w:val="center"/>
                      </w:pPr>
                    </w:p>
                  </w:txbxContent>
                </v:textbox>
              </v:roundrect>
            </w:pict>
          </mc:Fallback>
        </mc:AlternateContent>
      </w:r>
      <w:r w:rsidR="005B08A0">
        <w:rPr>
          <w:rFonts w:ascii="Times New Roman" w:hAnsi="Times New Roman" w:cs="Times New Roman"/>
          <w:noProof/>
          <w:sz w:val="40"/>
          <w:szCs w:val="40"/>
          <w:lang w:bidi="hi-IN"/>
        </w:rPr>
        <mc:AlternateContent>
          <mc:Choice Requires="wps">
            <w:drawing>
              <wp:anchor distT="0" distB="0" distL="114300" distR="114300" simplePos="0" relativeHeight="251730944" behindDoc="0" locked="0" layoutInCell="1" allowOverlap="1">
                <wp:simplePos x="0" y="0"/>
                <wp:positionH relativeFrom="column">
                  <wp:posOffset>852616</wp:posOffset>
                </wp:positionH>
                <wp:positionV relativeFrom="paragraph">
                  <wp:posOffset>-148281</wp:posOffset>
                </wp:positionV>
                <wp:extent cx="3842952" cy="840259"/>
                <wp:effectExtent l="0" t="0" r="24765" b="17145"/>
                <wp:wrapNone/>
                <wp:docPr id="64" name="Rectangle 64"/>
                <wp:cNvGraphicFramePr/>
                <a:graphic xmlns:a="http://schemas.openxmlformats.org/drawingml/2006/main">
                  <a:graphicData uri="http://schemas.microsoft.com/office/word/2010/wordprocessingShape">
                    <wps:wsp>
                      <wps:cNvSpPr/>
                      <wps:spPr>
                        <a:xfrm>
                          <a:off x="0" y="0"/>
                          <a:ext cx="3842952" cy="840259"/>
                        </a:xfrm>
                        <a:prstGeom prst="rect">
                          <a:avLst/>
                        </a:prstGeom>
                      </wps:spPr>
                      <wps:style>
                        <a:lnRef idx="2">
                          <a:schemeClr val="accent2"/>
                        </a:lnRef>
                        <a:fillRef idx="1">
                          <a:schemeClr val="lt1"/>
                        </a:fillRef>
                        <a:effectRef idx="0">
                          <a:schemeClr val="accent2"/>
                        </a:effectRef>
                        <a:fontRef idx="minor">
                          <a:schemeClr val="dk1"/>
                        </a:fontRef>
                      </wps:style>
                      <wps:txbx>
                        <w:txbxContent>
                          <w:p w:rsidR="005B08A0" w:rsidRPr="005B08A0" w:rsidRDefault="005B08A0" w:rsidP="005B08A0">
                            <w:pPr>
                              <w:jc w:val="center"/>
                              <w:rPr>
                                <w:rFonts w:ascii="Times New Roman" w:hAnsi="Times New Roman" w:cs="Times New Roman"/>
                                <w:b/>
                                <w:bCs/>
                                <w:sz w:val="40"/>
                                <w:szCs w:val="32"/>
                              </w:rPr>
                            </w:pPr>
                            <w:r w:rsidRPr="005B08A0">
                              <w:rPr>
                                <w:rFonts w:ascii="Times New Roman" w:hAnsi="Times New Roman" w:cs="Times New Roman"/>
                                <w:b/>
                                <w:bCs/>
                                <w:sz w:val="40"/>
                                <w:szCs w:val="32"/>
                              </w:rPr>
                              <w:t>Student’s Login without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4" o:spid="_x0000_s1044" style="position:absolute;left:0;text-align:left;margin-left:67.15pt;margin-top:-11.7pt;width:302.6pt;height:66.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" fillcolor="white [3201]" strokecolor="#ed7d31 [3205]" strokeweight="1pt">
                <v:textbox>
                  <w:txbxContent>
                    <w:p w:rsidR="005B08A0" w:rsidRPr="005B08A0" w:rsidRDefault="005B08A0" w:rsidP="005B08A0">
                      <w:pPr>
                        <w:jc w:val="center"/>
                        <w:rPr>
                          <w:rFonts w:ascii="Times New Roman" w:hAnsi="Times New Roman" w:cs="Times New Roman"/>
                          <w:b/>
                          <w:bCs/>
                          <w:sz w:val="40"/>
                          <w:szCs w:val="32"/>
                        </w:rPr>
                      </w:pPr>
                      <w:r w:rsidRPr="005B08A0">
                        <w:rPr>
                          <w:rFonts w:ascii="Times New Roman" w:hAnsi="Times New Roman" w:cs="Times New Roman"/>
                          <w:b/>
                          <w:bCs/>
                          <w:sz w:val="40"/>
                          <w:szCs w:val="32"/>
                        </w:rPr>
                        <w:t>Student’s Login without Password</w:t>
                      </w:r>
                    </w:p>
                  </w:txbxContent>
                </v:textbox>
              </v:rect>
            </w:pict>
          </mc:Fallback>
        </mc:AlternateContent>
      </w:r>
    </w:p>
    <w:p w:rsidR="00E82D70" w:rsidRPr="00E82D70" w:rsidRDefault="00E82D70" w:rsidP="00E82D70">
      <w:pPr>
        <w:rPr>
          <w:rFonts w:ascii="Times New Roman" w:hAnsi="Times New Roman" w:cs="Times New Roman"/>
          <w:sz w:val="40"/>
          <w:szCs w:val="40"/>
        </w:rPr>
      </w:pPr>
    </w:p>
    <w:p w:rsidR="00E82D70" w:rsidRPr="00E82D70" w:rsidRDefault="00E82D70" w:rsidP="00E82D70">
      <w:pPr>
        <w:rPr>
          <w:rFonts w:ascii="Times New Roman" w:hAnsi="Times New Roman" w:cs="Times New Roman"/>
          <w:sz w:val="40"/>
          <w:szCs w:val="40"/>
        </w:rPr>
      </w:pPr>
    </w:p>
    <w:p w:rsidR="00E82D70" w:rsidRPr="00E82D70" w:rsidRDefault="00E82D70" w:rsidP="00E82D70">
      <w:pPr>
        <w:rPr>
          <w:rFonts w:ascii="Times New Roman" w:hAnsi="Times New Roman" w:cs="Times New Roman"/>
          <w:sz w:val="40"/>
          <w:szCs w:val="40"/>
        </w:rPr>
      </w:pPr>
    </w:p>
    <w:p w:rsidR="00E82D70" w:rsidRPr="00E82D70" w:rsidRDefault="00E82D70" w:rsidP="00E82D70">
      <w:pPr>
        <w:rPr>
          <w:rFonts w:ascii="Times New Roman" w:hAnsi="Times New Roman" w:cs="Times New Roman"/>
          <w:sz w:val="40"/>
          <w:szCs w:val="40"/>
        </w:rPr>
      </w:pPr>
    </w:p>
    <w:p w:rsidR="00E82D70" w:rsidRDefault="00E82D70" w:rsidP="00E82D70">
      <w:pPr>
        <w:rPr>
          <w:rFonts w:ascii="Times New Roman" w:hAnsi="Times New Roman" w:cs="Times New Roman"/>
          <w:sz w:val="40"/>
          <w:szCs w:val="40"/>
        </w:rPr>
      </w:pPr>
    </w:p>
    <w:p w:rsidR="005B08A0" w:rsidRDefault="00E82D70"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46304" behindDoc="0" locked="0" layoutInCell="1" allowOverlap="1">
                <wp:simplePos x="0" y="0"/>
                <wp:positionH relativeFrom="column">
                  <wp:posOffset>1408670</wp:posOffset>
                </wp:positionH>
                <wp:positionV relativeFrom="paragraph">
                  <wp:posOffset>126348</wp:posOffset>
                </wp:positionV>
                <wp:extent cx="345989" cy="0"/>
                <wp:effectExtent l="0" t="0" r="35560" b="19050"/>
                <wp:wrapNone/>
                <wp:docPr id="78" name="Straight Connector 78"/>
                <wp:cNvGraphicFramePr/>
                <a:graphic xmlns:a="http://schemas.openxmlformats.org/drawingml/2006/main">
                  <a:graphicData uri="http://schemas.microsoft.com/office/word/2010/wordprocessingShape">
                    <wps:wsp>
                      <wps:cNvCnPr/>
                      <wps:spPr>
                        <a:xfrm>
                          <a:off x="0" y="0"/>
                          <a:ext cx="34598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3F991E7" id="Straight Connector 78"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10.9pt,9.95pt" to="138.1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" strokecolor="#5b9bd5 [3204]" strokeweight="1.5pt">
                <v:stroke joinstyle="miter"/>
              </v:line>
            </w:pict>
          </mc:Fallback>
        </mc:AlternateContent>
      </w:r>
      <w:r>
        <w:rPr>
          <w:rFonts w:ascii="Times New Roman" w:hAnsi="Times New Roman" w:cs="Times New Roman"/>
          <w:sz w:val="40"/>
          <w:szCs w:val="40"/>
        </w:rPr>
        <w:t xml:space="preserve">                      CN</w:t>
      </w:r>
    </w:p>
    <w:p w:rsidR="00E82D70" w:rsidRDefault="00E82D70"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47328" behindDoc="0" locked="0" layoutInCell="1" allowOverlap="1">
                <wp:simplePos x="0" y="0"/>
                <wp:positionH relativeFrom="column">
                  <wp:posOffset>1408670</wp:posOffset>
                </wp:positionH>
                <wp:positionV relativeFrom="paragraph">
                  <wp:posOffset>170060</wp:posOffset>
                </wp:positionV>
                <wp:extent cx="345440" cy="0"/>
                <wp:effectExtent l="0" t="0" r="35560" b="19050"/>
                <wp:wrapNone/>
                <wp:docPr id="79" name="Straight Connector 79"/>
                <wp:cNvGraphicFramePr/>
                <a:graphic xmlns:a="http://schemas.openxmlformats.org/drawingml/2006/main">
                  <a:graphicData uri="http://schemas.microsoft.com/office/word/2010/wordprocessingShape">
                    <wps:wsp>
                      <wps:cNvCnPr/>
                      <wps:spPr>
                        <a:xfrm>
                          <a:off x="0" y="0"/>
                          <a:ext cx="3454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1FDEC8E" id="Straight Connector 79"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10.9pt,13.4pt" to="138.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" strokecolor="#5b9bd5 [3204]" strokeweight="1.5pt">
                <v:stroke joinstyle="miter"/>
              </v:line>
            </w:pict>
          </mc:Fallback>
        </mc:AlternateContent>
      </w:r>
      <w:r>
        <w:rPr>
          <w:rFonts w:ascii="Times New Roman" w:hAnsi="Times New Roman" w:cs="Times New Roman"/>
          <w:sz w:val="40"/>
          <w:szCs w:val="40"/>
        </w:rPr>
        <w:t xml:space="preserve">                      WT</w:t>
      </w:r>
    </w:p>
    <w:p w:rsidR="00E82D70" w:rsidRDefault="00E82D70"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48352" behindDoc="0" locked="0" layoutInCell="1" allowOverlap="1">
                <wp:simplePos x="0" y="0"/>
                <wp:positionH relativeFrom="column">
                  <wp:posOffset>1408670</wp:posOffset>
                </wp:positionH>
                <wp:positionV relativeFrom="paragraph">
                  <wp:posOffset>151988</wp:posOffset>
                </wp:positionV>
                <wp:extent cx="345440" cy="0"/>
                <wp:effectExtent l="0" t="0" r="35560" b="19050"/>
                <wp:wrapNone/>
                <wp:docPr id="81" name="Straight Connector 81"/>
                <wp:cNvGraphicFramePr/>
                <a:graphic xmlns:a="http://schemas.openxmlformats.org/drawingml/2006/main">
                  <a:graphicData uri="http://schemas.microsoft.com/office/word/2010/wordprocessingShape">
                    <wps:wsp>
                      <wps:cNvCnPr/>
                      <wps:spPr>
                        <a:xfrm>
                          <a:off x="0" y="0"/>
                          <a:ext cx="3454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C68FA11" id="Straight Connector 81"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10.9pt,11.95pt" to="138.1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" strokecolor="#5b9bd5 [3204]" strokeweight="1.5pt">
                <v:stroke joinstyle="miter"/>
              </v:line>
            </w:pict>
          </mc:Fallback>
        </mc:AlternateContent>
      </w:r>
      <w:r>
        <w:rPr>
          <w:rFonts w:ascii="Times New Roman" w:hAnsi="Times New Roman" w:cs="Times New Roman"/>
          <w:sz w:val="40"/>
          <w:szCs w:val="40"/>
        </w:rPr>
        <w:t xml:space="preserve">                      SE</w:t>
      </w:r>
    </w:p>
    <w:p w:rsidR="00E82D70" w:rsidRDefault="00E82D70"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49376" behindDoc="0" locked="0" layoutInCell="1" allowOverlap="1">
                <wp:simplePos x="0" y="0"/>
                <wp:positionH relativeFrom="column">
                  <wp:posOffset>1408670</wp:posOffset>
                </wp:positionH>
                <wp:positionV relativeFrom="paragraph">
                  <wp:posOffset>183343</wp:posOffset>
                </wp:positionV>
                <wp:extent cx="345440" cy="0"/>
                <wp:effectExtent l="0" t="0" r="35560" b="19050"/>
                <wp:wrapNone/>
                <wp:docPr id="82" name="Straight Connector 82"/>
                <wp:cNvGraphicFramePr/>
                <a:graphic xmlns:a="http://schemas.openxmlformats.org/drawingml/2006/main">
                  <a:graphicData uri="http://schemas.microsoft.com/office/word/2010/wordprocessingShape">
                    <wps:wsp>
                      <wps:cNvCnPr/>
                      <wps:spPr>
                        <a:xfrm>
                          <a:off x="0" y="0"/>
                          <a:ext cx="3454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85A7580" id="Straight Connector 82"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10.9pt,14.45pt" to="138.1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" strokecolor="#5b9bd5 [3204]" strokeweight="1.5pt">
                <v:stroke joinstyle="miter"/>
              </v:line>
            </w:pict>
          </mc:Fallback>
        </mc:AlternateContent>
      </w:r>
      <w:r>
        <w:rPr>
          <w:rFonts w:ascii="Times New Roman" w:hAnsi="Times New Roman" w:cs="Times New Roman"/>
          <w:sz w:val="40"/>
          <w:szCs w:val="40"/>
        </w:rPr>
        <w:t xml:space="preserve">                      CE</w:t>
      </w:r>
    </w:p>
    <w:p w:rsidR="00E82D70" w:rsidRDefault="00E82D70"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50400" behindDoc="0" locked="0" layoutInCell="1" allowOverlap="1">
                <wp:simplePos x="0" y="0"/>
                <wp:positionH relativeFrom="column">
                  <wp:posOffset>1408670</wp:posOffset>
                </wp:positionH>
                <wp:positionV relativeFrom="paragraph">
                  <wp:posOffset>189985</wp:posOffset>
                </wp:positionV>
                <wp:extent cx="407773" cy="0"/>
                <wp:effectExtent l="0" t="0" r="30480" b="19050"/>
                <wp:wrapNone/>
                <wp:docPr id="83" name="Straight Connector 83"/>
                <wp:cNvGraphicFramePr/>
                <a:graphic xmlns:a="http://schemas.openxmlformats.org/drawingml/2006/main">
                  <a:graphicData uri="http://schemas.microsoft.com/office/word/2010/wordprocessingShape">
                    <wps:wsp>
                      <wps:cNvCnPr/>
                      <wps:spPr>
                        <a:xfrm>
                          <a:off x="0" y="0"/>
                          <a:ext cx="407773"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DBC472E" id="Straight Connector 83"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10.9pt,14.95pt" to="14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" strokecolor="#5b9bd5 [3204]" strokeweight="1.5pt">
                <v:stroke joinstyle="miter"/>
              </v:line>
            </w:pict>
          </mc:Fallback>
        </mc:AlternateContent>
      </w:r>
      <w:r>
        <w:rPr>
          <w:rFonts w:ascii="Times New Roman" w:hAnsi="Times New Roman" w:cs="Times New Roman"/>
          <w:sz w:val="40"/>
          <w:szCs w:val="40"/>
        </w:rPr>
        <w:t xml:space="preserve">                      CG</w:t>
      </w:r>
    </w:p>
    <w:p w:rsidR="00BD33F6" w:rsidRDefault="00456013" w:rsidP="00E82D70">
      <w:pPr>
        <w:ind w:firstLine="720"/>
        <w:rPr>
          <w:rFonts w:ascii="Times New Roman" w:hAnsi="Times New Roman" w:cs="Times New Roman"/>
          <w:sz w:val="40"/>
          <w:szCs w:val="40"/>
        </w:rPr>
      </w:pPr>
      <w:r>
        <w:rPr>
          <w:rFonts w:ascii="Times New Roman" w:hAnsi="Times New Roman" w:cs="Times New Roman"/>
          <w:noProof/>
          <w:sz w:val="40"/>
          <w:szCs w:val="40"/>
          <w:lang w:bidi="hi-IN"/>
        </w:rPr>
        <mc:AlternateContent>
          <mc:Choice Requires="wps">
            <w:drawing>
              <wp:anchor distT="0" distB="0" distL="114300" distR="114300" simplePos="0" relativeHeight="251752448" behindDoc="0" locked="0" layoutInCell="1" allowOverlap="1">
                <wp:simplePos x="0" y="0"/>
                <wp:positionH relativeFrom="column">
                  <wp:posOffset>1408670</wp:posOffset>
                </wp:positionH>
                <wp:positionV relativeFrom="paragraph">
                  <wp:posOffset>2346514</wp:posOffset>
                </wp:positionV>
                <wp:extent cx="222422" cy="0"/>
                <wp:effectExtent l="0" t="0" r="25400" b="19050"/>
                <wp:wrapNone/>
                <wp:docPr id="85" name="Straight Connector 85"/>
                <wp:cNvGraphicFramePr/>
                <a:graphic xmlns:a="http://schemas.openxmlformats.org/drawingml/2006/main">
                  <a:graphicData uri="http://schemas.microsoft.com/office/word/2010/wordprocessingShape">
                    <wps:wsp>
                      <wps:cNvCnPr/>
                      <wps:spPr>
                        <a:xfrm>
                          <a:off x="0" y="0"/>
                          <a:ext cx="222422"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AF3704E" id="Straight Connector 85"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10.9pt,184.75pt" to="128.4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" strokecolor="#5b9bd5 [3204]" strokeweight="1.5pt">
                <v:stroke joinstyle="miter"/>
              </v:line>
            </w:pict>
          </mc:Fallback>
        </mc:AlternateContent>
      </w:r>
      <w:r w:rsidR="00E82D70">
        <w:rPr>
          <w:rFonts w:ascii="Times New Roman" w:hAnsi="Times New Roman" w:cs="Times New Roman"/>
          <w:noProof/>
          <w:sz w:val="40"/>
          <w:szCs w:val="40"/>
          <w:lang w:bidi="hi-IN"/>
        </w:rPr>
        <mc:AlternateContent>
          <mc:Choice Requires="wps">
            <w:drawing>
              <wp:anchor distT="0" distB="0" distL="114300" distR="114300" simplePos="0" relativeHeight="251751424" behindDoc="0" locked="0" layoutInCell="1" allowOverlap="1">
                <wp:simplePos x="0" y="0"/>
                <wp:positionH relativeFrom="column">
                  <wp:posOffset>1408670</wp:posOffset>
                </wp:positionH>
                <wp:positionV relativeFrom="paragraph">
                  <wp:posOffset>196627</wp:posOffset>
                </wp:positionV>
                <wp:extent cx="345440" cy="0"/>
                <wp:effectExtent l="0" t="0" r="35560" b="19050"/>
                <wp:wrapNone/>
                <wp:docPr id="84" name="Straight Connector 84"/>
                <wp:cNvGraphicFramePr/>
                <a:graphic xmlns:a="http://schemas.openxmlformats.org/drawingml/2006/main">
                  <a:graphicData uri="http://schemas.microsoft.com/office/word/2010/wordprocessingShape">
                    <wps:wsp>
                      <wps:cNvCnPr/>
                      <wps:spPr>
                        <a:xfrm>
                          <a:off x="0" y="0"/>
                          <a:ext cx="3454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DA5F6DB" id="Straight Connector 84"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10.9pt,15.5pt" to="138.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" strokecolor="#5b9bd5 [3204]" strokeweight="1.5pt">
                <v:stroke joinstyle="miter"/>
              </v:line>
            </w:pict>
          </mc:Fallback>
        </mc:AlternateContent>
      </w:r>
      <w:r w:rsidR="00E82D70">
        <w:rPr>
          <w:rFonts w:ascii="Times New Roman" w:hAnsi="Times New Roman" w:cs="Times New Roman"/>
          <w:sz w:val="40"/>
          <w:szCs w:val="40"/>
        </w:rPr>
        <w:t xml:space="preserve">                      OOAD</w:t>
      </w:r>
    </w:p>
    <w:p w:rsidR="00BD33F6" w:rsidRPr="00BD33F6" w:rsidRDefault="00BD33F6" w:rsidP="00BD33F6">
      <w:pPr>
        <w:rPr>
          <w:rFonts w:ascii="Times New Roman" w:hAnsi="Times New Roman" w:cs="Times New Roman"/>
          <w:sz w:val="40"/>
          <w:szCs w:val="40"/>
        </w:rPr>
      </w:pPr>
    </w:p>
    <w:p w:rsidR="00BD33F6" w:rsidRPr="00BD33F6" w:rsidRDefault="00BD33F6" w:rsidP="00BD33F6">
      <w:pPr>
        <w:rPr>
          <w:rFonts w:ascii="Times New Roman" w:hAnsi="Times New Roman" w:cs="Times New Roman"/>
          <w:sz w:val="40"/>
          <w:szCs w:val="40"/>
        </w:rPr>
      </w:pPr>
    </w:p>
    <w:p w:rsidR="00BD33F6" w:rsidRPr="00BD33F6" w:rsidRDefault="00BD33F6" w:rsidP="00BD33F6">
      <w:pPr>
        <w:rPr>
          <w:rFonts w:ascii="Times New Roman" w:hAnsi="Times New Roman" w:cs="Times New Roman"/>
          <w:sz w:val="40"/>
          <w:szCs w:val="40"/>
        </w:rPr>
      </w:pPr>
    </w:p>
    <w:p w:rsidR="00BD33F6" w:rsidRDefault="00BD33F6" w:rsidP="00BD33F6">
      <w:pPr>
        <w:rPr>
          <w:rFonts w:ascii="Times New Roman" w:hAnsi="Times New Roman" w:cs="Times New Roman"/>
          <w:sz w:val="40"/>
          <w:szCs w:val="40"/>
        </w:rPr>
      </w:pPr>
    </w:p>
    <w:p w:rsidR="00BD33F6" w:rsidRDefault="00BD33F6" w:rsidP="00BD33F6">
      <w:pPr>
        <w:tabs>
          <w:tab w:val="left" w:pos="2802"/>
        </w:tabs>
        <w:rPr>
          <w:rFonts w:ascii="Times New Roman" w:hAnsi="Times New Roman" w:cs="Times New Roman"/>
          <w:sz w:val="40"/>
          <w:szCs w:val="40"/>
        </w:rPr>
      </w:pPr>
      <w:r>
        <w:rPr>
          <w:rFonts w:ascii="Times New Roman" w:hAnsi="Times New Roman" w:cs="Times New Roman"/>
          <w:sz w:val="40"/>
          <w:szCs w:val="40"/>
        </w:rPr>
        <w:tab/>
        <w:t>Etc.</w:t>
      </w:r>
    </w:p>
    <w:p w:rsidR="00BD33F6" w:rsidRDefault="00BD33F6" w:rsidP="00BD33F6">
      <w:pPr>
        <w:rPr>
          <w:rFonts w:ascii="Times New Roman" w:hAnsi="Times New Roman" w:cs="Times New Roman"/>
          <w:sz w:val="40"/>
          <w:szCs w:val="40"/>
        </w:rPr>
      </w:pPr>
    </w:p>
    <w:p w:rsidR="00E82D70" w:rsidRDefault="00BD33F6" w:rsidP="00BD33F6">
      <w:pPr>
        <w:tabs>
          <w:tab w:val="left" w:pos="1790"/>
        </w:tabs>
        <w:rPr>
          <w:rFonts w:ascii="Times New Roman" w:hAnsi="Times New Roman" w:cs="Times New Roman"/>
          <w:sz w:val="40"/>
          <w:szCs w:val="40"/>
        </w:rPr>
      </w:pPr>
      <w:r>
        <w:rPr>
          <w:rFonts w:ascii="Times New Roman" w:hAnsi="Times New Roman" w:cs="Times New Roman"/>
          <w:sz w:val="40"/>
          <w:szCs w:val="40"/>
        </w:rPr>
        <w:tab/>
      </w:r>
    </w:p>
    <w:p w:rsidR="00842335" w:rsidRPr="00842335" w:rsidRDefault="00842335" w:rsidP="00842335">
      <w:pPr>
        <w:pBdr>
          <w:bottom w:val="single" w:sz="18" w:space="4" w:color="77BA59"/>
        </w:pBdr>
        <w:shd w:val="clear" w:color="auto" w:fill="FFFFFF"/>
        <w:suppressAutoHyphens w:val="0"/>
        <w:spacing w:after="195" w:line="240" w:lineRule="auto"/>
        <w:jc w:val="both"/>
        <w:textAlignment w:val="baseline"/>
        <w:outlineLvl w:val="1"/>
        <w:rPr>
          <w:rFonts w:ascii="Times New Roman" w:eastAsia="Times New Roman" w:hAnsi="Times New Roman" w:cs="Times New Roman"/>
          <w:b/>
          <w:bCs/>
          <w:color w:val="0D0D0D" w:themeColor="text1" w:themeTint="F2"/>
          <w:kern w:val="0"/>
          <w:sz w:val="44"/>
          <w:szCs w:val="44"/>
          <w:lang w:bidi="hi-IN"/>
        </w:rPr>
      </w:pPr>
      <w:r w:rsidRPr="00842335">
        <w:rPr>
          <w:rFonts w:ascii="Times New Roman" w:eastAsia="Times New Roman" w:hAnsi="Times New Roman" w:cs="Times New Roman"/>
          <w:b/>
          <w:bCs/>
          <w:color w:val="0D0D0D" w:themeColor="text1" w:themeTint="F2"/>
          <w:kern w:val="0"/>
          <w:sz w:val="44"/>
          <w:szCs w:val="44"/>
          <w:lang w:bidi="hi-IN"/>
        </w:rPr>
        <w:lastRenderedPageBreak/>
        <w:t>Modules of Library Management System</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Add Book</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Add Member</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Modify Book</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Modify Member</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Delete Book</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Delete Member</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Issue Book</w:t>
      </w:r>
    </w:p>
    <w:p w:rsidR="00842335" w:rsidRPr="00842335" w:rsidRDefault="00842335" w:rsidP="00842335">
      <w:pPr>
        <w:numPr>
          <w:ilvl w:val="0"/>
          <w:numId w:val="9"/>
        </w:numPr>
        <w:shd w:val="clear" w:color="auto" w:fill="FFFFFF"/>
        <w:suppressAutoHyphens w:val="0"/>
        <w:spacing w:after="0" w:line="240" w:lineRule="auto"/>
        <w:ind w:left="600"/>
        <w:jc w:val="both"/>
        <w:textAlignment w:val="baseline"/>
        <w:rPr>
          <w:rFonts w:ascii="Times New Roman" w:eastAsia="Times New Roman" w:hAnsi="Times New Roman" w:cs="Times New Roman"/>
          <w:color w:val="0D0D0D" w:themeColor="text1" w:themeTint="F2"/>
          <w:kern w:val="0"/>
          <w:sz w:val="36"/>
          <w:szCs w:val="48"/>
          <w:lang w:bidi="hi-IN"/>
        </w:rPr>
      </w:pPr>
      <w:r w:rsidRPr="00842335">
        <w:rPr>
          <w:rFonts w:ascii="Times New Roman" w:eastAsia="Times New Roman" w:hAnsi="Times New Roman" w:cs="Times New Roman"/>
          <w:color w:val="0D0D0D" w:themeColor="text1" w:themeTint="F2"/>
          <w:kern w:val="0"/>
          <w:sz w:val="36"/>
          <w:szCs w:val="48"/>
          <w:lang w:bidi="hi-IN"/>
        </w:rPr>
        <w:t>Return Book</w:t>
      </w:r>
    </w:p>
    <w:p w:rsidR="00BD33F6" w:rsidRPr="00842335" w:rsidRDefault="00BD33F6" w:rsidP="00BD33F6">
      <w:pPr>
        <w:tabs>
          <w:tab w:val="left" w:pos="1790"/>
        </w:tabs>
        <w:rPr>
          <w:rFonts w:ascii="Times New Roman" w:hAnsi="Times New Roman" w:cs="Times New Roman"/>
          <w:color w:val="0D0D0D" w:themeColor="text1" w:themeTint="F2"/>
          <w:sz w:val="56"/>
          <w:szCs w:val="56"/>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607912" w:rsidRDefault="00607912" w:rsidP="00842335">
      <w:pPr>
        <w:pStyle w:val="NormalWeb"/>
        <w:shd w:val="clear" w:color="auto" w:fill="FFFFFF"/>
        <w:spacing w:before="0" w:beforeAutospacing="0" w:after="390" w:afterAutospacing="0"/>
        <w:jc w:val="both"/>
        <w:textAlignment w:val="baseline"/>
        <w:rPr>
          <w:color w:val="0D0D0D" w:themeColor="text1" w:themeTint="F2"/>
          <w:sz w:val="40"/>
          <w:szCs w:val="40"/>
        </w:rPr>
      </w:pPr>
    </w:p>
    <w:p w:rsidR="00575D81" w:rsidRDefault="00575D81" w:rsidP="004F533A">
      <w:pPr>
        <w:pStyle w:val="NormalWeb"/>
        <w:shd w:val="clear" w:color="auto" w:fill="FFFFFF"/>
        <w:spacing w:before="0" w:beforeAutospacing="0" w:after="390" w:afterAutospacing="0"/>
        <w:jc w:val="center"/>
        <w:textAlignment w:val="baseline"/>
        <w:rPr>
          <w:color w:val="0D0D0D" w:themeColor="text1" w:themeTint="F2"/>
          <w:sz w:val="96"/>
          <w:szCs w:val="96"/>
        </w:rPr>
      </w:pPr>
    </w:p>
    <w:p w:rsidR="00575D81" w:rsidRDefault="00575D81" w:rsidP="004F533A">
      <w:pPr>
        <w:pStyle w:val="NormalWeb"/>
        <w:shd w:val="clear" w:color="auto" w:fill="FFFFFF"/>
        <w:spacing w:before="0" w:beforeAutospacing="0" w:after="390" w:afterAutospacing="0"/>
        <w:jc w:val="center"/>
        <w:textAlignment w:val="baseline"/>
        <w:rPr>
          <w:color w:val="0D0D0D" w:themeColor="text1" w:themeTint="F2"/>
          <w:sz w:val="96"/>
          <w:szCs w:val="96"/>
        </w:rPr>
      </w:pPr>
    </w:p>
    <w:p w:rsidR="00842335" w:rsidRPr="004F533A" w:rsidRDefault="00607912" w:rsidP="004F533A">
      <w:pPr>
        <w:pStyle w:val="NormalWeb"/>
        <w:shd w:val="clear" w:color="auto" w:fill="FFFFFF"/>
        <w:spacing w:before="0" w:beforeAutospacing="0" w:after="390" w:afterAutospacing="0"/>
        <w:jc w:val="center"/>
        <w:textAlignment w:val="baseline"/>
        <w:rPr>
          <w:color w:val="0D0D0D" w:themeColor="text1" w:themeTint="F2"/>
          <w:sz w:val="96"/>
          <w:szCs w:val="96"/>
        </w:rPr>
      </w:pPr>
      <w:bookmarkStart w:id="2" w:name="_GoBack"/>
      <w:bookmarkEnd w:id="2"/>
      <w:r w:rsidRPr="00607912">
        <w:rPr>
          <w:color w:val="0D0D0D" w:themeColor="text1" w:themeTint="F2"/>
          <w:sz w:val="96"/>
          <w:szCs w:val="96"/>
        </w:rPr>
        <w:t>Thank You</w:t>
      </w:r>
      <w:r>
        <w:rPr>
          <w:color w:val="0D0D0D" w:themeColor="text1" w:themeTint="F2"/>
          <w:sz w:val="96"/>
          <w:szCs w:val="96"/>
        </w:rPr>
        <w:t>!</w:t>
      </w:r>
    </w:p>
    <w:sectPr w:rsidR="00842335" w:rsidRPr="004F533A" w:rsidSect="00223597">
      <w:headerReference w:type="default" r:id="rId10"/>
      <w:footerReference w:type="default" r:id="rId11"/>
      <w:pgSz w:w="11906" w:h="16838"/>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588" w:rsidRDefault="00877588" w:rsidP="00DA007E">
      <w:pPr>
        <w:spacing w:after="0" w:line="240" w:lineRule="auto"/>
      </w:pPr>
      <w:r>
        <w:separator/>
      </w:r>
    </w:p>
  </w:endnote>
  <w:endnote w:type="continuationSeparator" w:id="0">
    <w:p w:rsidR="00877588" w:rsidRDefault="00877588" w:rsidP="00DA0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font307">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7D2" w:rsidRDefault="003057D2">
    <w:pPr>
      <w:pStyle w:val="BodyText"/>
      <w:spacing w:line="14" w:lineRule="auto"/>
      <w:rPr>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07E" w:rsidRPr="00DA007E" w:rsidRDefault="00DA007E" w:rsidP="00DA007E">
    <w:pPr>
      <w:pStyle w:val="Footer"/>
      <w:jc w:val="center"/>
      <w:rPr>
        <w:rFonts w:ascii="Times New Roman" w:hAnsi="Times New Roman" w:cs="Times New Roman"/>
        <w:sz w:val="28"/>
        <w:szCs w:val="24"/>
      </w:rPr>
    </w:pPr>
    <w:r w:rsidRPr="00DA007E">
      <w:rPr>
        <w:rFonts w:ascii="Times New Roman" w:hAnsi="Times New Roman" w:cs="Times New Roman"/>
        <w:sz w:val="28"/>
        <w:szCs w:val="24"/>
      </w:rPr>
      <w:t>Madan Mohan Malaviya University of Technology, Gorakhpur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588" w:rsidRDefault="00877588" w:rsidP="00DA007E">
      <w:pPr>
        <w:spacing w:after="0" w:line="240" w:lineRule="auto"/>
      </w:pPr>
      <w:r>
        <w:separator/>
      </w:r>
    </w:p>
  </w:footnote>
  <w:footnote w:type="continuationSeparator" w:id="0">
    <w:p w:rsidR="00877588" w:rsidRDefault="00877588" w:rsidP="00DA0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07E" w:rsidRPr="00DA007E" w:rsidRDefault="00DA007E">
    <w:pPr>
      <w:pStyle w:val="Header"/>
      <w:rPr>
        <w:rFonts w:ascii="Times New Roman" w:hAnsi="Times New Roman" w:cs="Times New Roman"/>
        <w:b/>
        <w:bCs/>
        <w:sz w:val="24"/>
      </w:rPr>
    </w:pPr>
    <w:r w:rsidRPr="00DA007E">
      <w:rPr>
        <w:rFonts w:ascii="Times New Roman" w:hAnsi="Times New Roman" w:cs="Times New Roman"/>
        <w:b/>
        <w:bCs/>
        <w:sz w:val="24"/>
      </w:rPr>
      <w:t xml:space="preserve">                                                                          </w:t>
    </w:r>
    <w:r>
      <w:rPr>
        <w:rFonts w:ascii="Times New Roman" w:hAnsi="Times New Roman" w:cs="Times New Roman"/>
        <w:b/>
        <w:bCs/>
        <w:sz w:val="24"/>
      </w:rPr>
      <w:t xml:space="preserve">       </w:t>
    </w:r>
    <w:r w:rsidRPr="00DA007E">
      <w:rPr>
        <w:rFonts w:ascii="Times New Roman" w:hAnsi="Times New Roman" w:cs="Times New Roman"/>
        <w:b/>
        <w:bCs/>
        <w:sz w:val="24"/>
      </w:rPr>
      <w:t xml:space="preserve">      Library Management System in 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3"/>
    <w:lvl w:ilvl="0">
      <w:start w:val="1"/>
      <w:numFmt w:val="bullet"/>
      <w:lvlText w:val=""/>
      <w:lvlJc w:val="left"/>
      <w:pPr>
        <w:tabs>
          <w:tab w:val="num" w:pos="840"/>
        </w:tabs>
        <w:ind w:left="840" w:hanging="360"/>
      </w:pPr>
      <w:rPr>
        <w:rFonts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15:restartNumberingAfterBreak="0">
    <w:nsid w:val="00000005"/>
    <w:multiLevelType w:val="multilevel"/>
    <w:tmpl w:val="00000005"/>
    <w:name w:val="WWNum5"/>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00000006"/>
    <w:multiLevelType w:val="multilevel"/>
    <w:tmpl w:val="00000006"/>
    <w:name w:val="WWNum6"/>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00000007"/>
    <w:multiLevelType w:val="multilevel"/>
    <w:tmpl w:val="00000007"/>
    <w:name w:val="WWNum7"/>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7" w15:restartNumberingAfterBreak="0">
    <w:nsid w:val="2CD34E71"/>
    <w:multiLevelType w:val="multilevel"/>
    <w:tmpl w:val="2DFC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427376"/>
    <w:multiLevelType w:val="multilevel"/>
    <w:tmpl w:val="B34AC8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6"/>
  </w:num>
  <w:num w:numId="5">
    <w:abstractNumId w:val="7"/>
  </w:num>
  <w:num w:numId="6">
    <w:abstractNumId w:val="0"/>
  </w:num>
  <w:num w:numId="7">
    <w:abstractNumId w:val="1"/>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07E"/>
    <w:rsid w:val="0003511F"/>
    <w:rsid w:val="000A3090"/>
    <w:rsid w:val="000D5F7E"/>
    <w:rsid w:val="001127BA"/>
    <w:rsid w:val="00130AE9"/>
    <w:rsid w:val="001816C4"/>
    <w:rsid w:val="00223597"/>
    <w:rsid w:val="002A0B67"/>
    <w:rsid w:val="002A437C"/>
    <w:rsid w:val="002C013D"/>
    <w:rsid w:val="003057D2"/>
    <w:rsid w:val="00315AA7"/>
    <w:rsid w:val="00392AF9"/>
    <w:rsid w:val="00397783"/>
    <w:rsid w:val="003B154F"/>
    <w:rsid w:val="003C7804"/>
    <w:rsid w:val="0042510E"/>
    <w:rsid w:val="00456013"/>
    <w:rsid w:val="004576A6"/>
    <w:rsid w:val="004D006A"/>
    <w:rsid w:val="004D1540"/>
    <w:rsid w:val="004F0748"/>
    <w:rsid w:val="004F533A"/>
    <w:rsid w:val="00514194"/>
    <w:rsid w:val="00523FD5"/>
    <w:rsid w:val="00570CF2"/>
    <w:rsid w:val="00575D81"/>
    <w:rsid w:val="0059688F"/>
    <w:rsid w:val="005B08A0"/>
    <w:rsid w:val="005C337E"/>
    <w:rsid w:val="005F7829"/>
    <w:rsid w:val="00607912"/>
    <w:rsid w:val="0062784D"/>
    <w:rsid w:val="00651FFA"/>
    <w:rsid w:val="0068023D"/>
    <w:rsid w:val="00682456"/>
    <w:rsid w:val="006834D0"/>
    <w:rsid w:val="00756F77"/>
    <w:rsid w:val="007D3A76"/>
    <w:rsid w:val="007F2475"/>
    <w:rsid w:val="00804F71"/>
    <w:rsid w:val="0081097C"/>
    <w:rsid w:val="00842335"/>
    <w:rsid w:val="00877588"/>
    <w:rsid w:val="009206B0"/>
    <w:rsid w:val="00A415AF"/>
    <w:rsid w:val="00AA6996"/>
    <w:rsid w:val="00AA7328"/>
    <w:rsid w:val="00B16DFD"/>
    <w:rsid w:val="00B234D6"/>
    <w:rsid w:val="00B355C2"/>
    <w:rsid w:val="00B72E66"/>
    <w:rsid w:val="00BD015E"/>
    <w:rsid w:val="00BD33F6"/>
    <w:rsid w:val="00C2708F"/>
    <w:rsid w:val="00C5654C"/>
    <w:rsid w:val="00C849DF"/>
    <w:rsid w:val="00C90DBF"/>
    <w:rsid w:val="00CA1201"/>
    <w:rsid w:val="00CA1EE8"/>
    <w:rsid w:val="00CB6968"/>
    <w:rsid w:val="00CB7C4E"/>
    <w:rsid w:val="00D303C3"/>
    <w:rsid w:val="00D90BF8"/>
    <w:rsid w:val="00DA007E"/>
    <w:rsid w:val="00DF39F1"/>
    <w:rsid w:val="00E70BF4"/>
    <w:rsid w:val="00E82D70"/>
    <w:rsid w:val="00EC509F"/>
    <w:rsid w:val="00ED63DD"/>
    <w:rsid w:val="00F01B72"/>
    <w:rsid w:val="00F15CDC"/>
    <w:rsid w:val="00F50A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D1FF6"/>
  <w15:chartTrackingRefBased/>
  <w15:docId w15:val="{570884B2-AE80-4494-B485-5ACEBD75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07E"/>
    <w:pPr>
      <w:suppressAutoHyphens/>
      <w:spacing w:after="200" w:line="276" w:lineRule="auto"/>
    </w:pPr>
    <w:rPr>
      <w:rFonts w:ascii="Calibri" w:eastAsia="Calibri" w:hAnsi="Calibri" w:cs="font307"/>
      <w:kern w:val="1"/>
      <w:szCs w:val="22"/>
      <w:lang w:bidi="ar-SA"/>
    </w:rPr>
  </w:style>
  <w:style w:type="paragraph" w:styleId="Heading1">
    <w:name w:val="heading 1"/>
    <w:basedOn w:val="Normal"/>
    <w:next w:val="Normal"/>
    <w:link w:val="Heading1Char"/>
    <w:uiPriority w:val="9"/>
    <w:qFormat/>
    <w:rsid w:val="003057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42335"/>
    <w:pPr>
      <w:suppressAutoHyphens w:val="0"/>
      <w:spacing w:before="100" w:beforeAutospacing="1" w:after="100" w:afterAutospacing="1" w:line="240" w:lineRule="auto"/>
      <w:outlineLvl w:val="1"/>
    </w:pPr>
    <w:rPr>
      <w:rFonts w:ascii="Times New Roman" w:eastAsia="Times New Roman" w:hAnsi="Times New Roman" w:cs="Times New Roman"/>
      <w:b/>
      <w:bCs/>
      <w:kern w:val="0"/>
      <w:sz w:val="36"/>
      <w:szCs w:val="36"/>
      <w:lang w:bidi="hi-IN"/>
    </w:rPr>
  </w:style>
  <w:style w:type="paragraph" w:styleId="Heading4">
    <w:name w:val="heading 4"/>
    <w:basedOn w:val="Normal"/>
    <w:next w:val="Normal"/>
    <w:link w:val="Heading4Char"/>
    <w:uiPriority w:val="9"/>
    <w:semiHidden/>
    <w:unhideWhenUsed/>
    <w:qFormat/>
    <w:rsid w:val="007D3A7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D3A7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00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07E"/>
  </w:style>
  <w:style w:type="paragraph" w:styleId="Footer">
    <w:name w:val="footer"/>
    <w:basedOn w:val="Normal"/>
    <w:link w:val="FooterChar"/>
    <w:uiPriority w:val="99"/>
    <w:unhideWhenUsed/>
    <w:rsid w:val="00DA00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07E"/>
  </w:style>
  <w:style w:type="paragraph" w:styleId="ListParagraph">
    <w:name w:val="List Paragraph"/>
    <w:basedOn w:val="Normal"/>
    <w:qFormat/>
    <w:rsid w:val="00CB6968"/>
    <w:pPr>
      <w:ind w:left="720"/>
      <w:contextualSpacing/>
    </w:pPr>
  </w:style>
  <w:style w:type="paragraph" w:customStyle="1" w:styleId="TableParagraph">
    <w:name w:val="Table Paragraph"/>
    <w:basedOn w:val="Normal"/>
    <w:uiPriority w:val="1"/>
    <w:qFormat/>
    <w:rsid w:val="00682456"/>
    <w:pPr>
      <w:widowControl w:val="0"/>
      <w:suppressAutoHyphens w:val="0"/>
      <w:autoSpaceDE w:val="0"/>
      <w:autoSpaceDN w:val="0"/>
      <w:spacing w:before="65" w:after="0" w:line="240" w:lineRule="auto"/>
      <w:ind w:left="200"/>
    </w:pPr>
    <w:rPr>
      <w:rFonts w:ascii="Times New Roman" w:eastAsia="Times New Roman" w:hAnsi="Times New Roman" w:cs="Times New Roman"/>
      <w:kern w:val="0"/>
    </w:rPr>
  </w:style>
  <w:style w:type="character" w:customStyle="1" w:styleId="Heading2Char">
    <w:name w:val="Heading 2 Char"/>
    <w:basedOn w:val="DefaultParagraphFont"/>
    <w:link w:val="Heading2"/>
    <w:uiPriority w:val="9"/>
    <w:rsid w:val="00842335"/>
    <w:rPr>
      <w:rFonts w:ascii="Times New Roman" w:eastAsia="Times New Roman" w:hAnsi="Times New Roman" w:cs="Times New Roman"/>
      <w:b/>
      <w:bCs/>
      <w:sz w:val="36"/>
      <w:szCs w:val="36"/>
    </w:rPr>
  </w:style>
  <w:style w:type="paragraph" w:styleId="NormalWeb">
    <w:name w:val="Normal (Web)"/>
    <w:basedOn w:val="Normal"/>
    <w:uiPriority w:val="99"/>
    <w:unhideWhenUsed/>
    <w:rsid w:val="00842335"/>
    <w:pPr>
      <w:suppressAutoHyphens w:val="0"/>
      <w:spacing w:before="100" w:beforeAutospacing="1" w:after="100" w:afterAutospacing="1" w:line="240" w:lineRule="auto"/>
    </w:pPr>
    <w:rPr>
      <w:rFonts w:ascii="Times New Roman" w:eastAsia="Times New Roman" w:hAnsi="Times New Roman" w:cs="Times New Roman"/>
      <w:kern w:val="0"/>
      <w:sz w:val="20"/>
      <w:szCs w:val="20"/>
      <w:lang w:bidi="hi-IN"/>
    </w:rPr>
  </w:style>
  <w:style w:type="character" w:customStyle="1" w:styleId="Heading4Char">
    <w:name w:val="Heading 4 Char"/>
    <w:basedOn w:val="DefaultParagraphFont"/>
    <w:link w:val="Heading4"/>
    <w:uiPriority w:val="9"/>
    <w:semiHidden/>
    <w:rsid w:val="007D3A76"/>
    <w:rPr>
      <w:rFonts w:asciiTheme="majorHAnsi" w:eastAsiaTheme="majorEastAsia" w:hAnsiTheme="majorHAnsi" w:cstheme="majorBidi"/>
      <w:i/>
      <w:iCs/>
      <w:color w:val="2E74B5" w:themeColor="accent1" w:themeShade="BF"/>
      <w:kern w:val="1"/>
      <w:szCs w:val="22"/>
      <w:lang w:bidi="ar-SA"/>
    </w:rPr>
  </w:style>
  <w:style w:type="character" w:customStyle="1" w:styleId="Heading5Char">
    <w:name w:val="Heading 5 Char"/>
    <w:basedOn w:val="DefaultParagraphFont"/>
    <w:link w:val="Heading5"/>
    <w:uiPriority w:val="9"/>
    <w:rsid w:val="007D3A76"/>
    <w:rPr>
      <w:rFonts w:asciiTheme="majorHAnsi" w:eastAsiaTheme="majorEastAsia" w:hAnsiTheme="majorHAnsi" w:cstheme="majorBidi"/>
      <w:color w:val="2E74B5" w:themeColor="accent1" w:themeShade="BF"/>
      <w:kern w:val="1"/>
      <w:szCs w:val="22"/>
      <w:lang w:bidi="ar-SA"/>
    </w:rPr>
  </w:style>
  <w:style w:type="paragraph" w:styleId="BodyText">
    <w:name w:val="Body Text"/>
    <w:basedOn w:val="Normal"/>
    <w:link w:val="BodyTextChar"/>
    <w:uiPriority w:val="1"/>
    <w:qFormat/>
    <w:rsid w:val="007D3A76"/>
    <w:pPr>
      <w:widowControl w:val="0"/>
      <w:suppressAutoHyphens w:val="0"/>
      <w:autoSpaceDE w:val="0"/>
      <w:autoSpaceDN w:val="0"/>
      <w:spacing w:after="0" w:line="240" w:lineRule="auto"/>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rsid w:val="007D3A76"/>
    <w:rPr>
      <w:rFonts w:ascii="Times New Roman" w:eastAsia="Times New Roman" w:hAnsi="Times New Roman" w:cs="Times New Roman"/>
      <w:sz w:val="24"/>
      <w:szCs w:val="24"/>
      <w:lang w:bidi="ar-SA"/>
    </w:rPr>
  </w:style>
  <w:style w:type="paragraph" w:styleId="Title">
    <w:name w:val="Title"/>
    <w:basedOn w:val="Normal"/>
    <w:link w:val="TitleChar"/>
    <w:uiPriority w:val="10"/>
    <w:qFormat/>
    <w:rsid w:val="00B355C2"/>
    <w:pPr>
      <w:widowControl w:val="0"/>
      <w:suppressAutoHyphens w:val="0"/>
      <w:autoSpaceDE w:val="0"/>
      <w:autoSpaceDN w:val="0"/>
      <w:spacing w:before="337" w:after="0" w:line="240" w:lineRule="auto"/>
      <w:ind w:left="1441" w:right="1005"/>
      <w:jc w:val="center"/>
    </w:pPr>
    <w:rPr>
      <w:rFonts w:ascii="Times New Roman" w:eastAsia="Times New Roman" w:hAnsi="Times New Roman" w:cs="Times New Roman"/>
      <w:b/>
      <w:bCs/>
      <w:kern w:val="0"/>
      <w:sz w:val="54"/>
      <w:szCs w:val="54"/>
    </w:rPr>
  </w:style>
  <w:style w:type="character" w:customStyle="1" w:styleId="TitleChar">
    <w:name w:val="Title Char"/>
    <w:basedOn w:val="DefaultParagraphFont"/>
    <w:link w:val="Title"/>
    <w:uiPriority w:val="10"/>
    <w:rsid w:val="00B355C2"/>
    <w:rPr>
      <w:rFonts w:ascii="Times New Roman" w:eastAsia="Times New Roman" w:hAnsi="Times New Roman" w:cs="Times New Roman"/>
      <w:b/>
      <w:bCs/>
      <w:sz w:val="54"/>
      <w:szCs w:val="54"/>
      <w:lang w:bidi="ar-SA"/>
    </w:rPr>
  </w:style>
  <w:style w:type="character" w:customStyle="1" w:styleId="Heading1Char">
    <w:name w:val="Heading 1 Char"/>
    <w:basedOn w:val="DefaultParagraphFont"/>
    <w:link w:val="Heading1"/>
    <w:uiPriority w:val="9"/>
    <w:rsid w:val="003057D2"/>
    <w:rPr>
      <w:rFonts w:asciiTheme="majorHAnsi" w:eastAsiaTheme="majorEastAsia" w:hAnsiTheme="majorHAnsi" w:cstheme="majorBidi"/>
      <w:color w:val="2E74B5" w:themeColor="accent1" w:themeShade="BF"/>
      <w:kern w:val="1"/>
      <w:sz w:val="32"/>
      <w:szCs w:val="32"/>
      <w:lang w:bidi="ar-SA"/>
    </w:rPr>
  </w:style>
  <w:style w:type="character" w:styleId="Strong">
    <w:name w:val="Strong"/>
    <w:basedOn w:val="DefaultParagraphFont"/>
    <w:uiPriority w:val="22"/>
    <w:qFormat/>
    <w:rsid w:val="003057D2"/>
    <w:rPr>
      <w:b/>
      <w:bCs/>
    </w:rPr>
  </w:style>
  <w:style w:type="paragraph" w:styleId="BalloonText">
    <w:name w:val="Balloon Text"/>
    <w:basedOn w:val="Normal"/>
    <w:link w:val="BalloonTextChar"/>
    <w:uiPriority w:val="99"/>
    <w:semiHidden/>
    <w:unhideWhenUsed/>
    <w:rsid w:val="00575D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D81"/>
    <w:rPr>
      <w:rFonts w:ascii="Segoe UI" w:eastAsia="Calibri" w:hAnsi="Segoe UI" w:cs="Segoe UI"/>
      <w:kern w:val="1"/>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405088">
      <w:bodyDiv w:val="1"/>
      <w:marLeft w:val="0"/>
      <w:marRight w:val="0"/>
      <w:marTop w:val="0"/>
      <w:marBottom w:val="0"/>
      <w:divBdr>
        <w:top w:val="none" w:sz="0" w:space="0" w:color="auto"/>
        <w:left w:val="none" w:sz="0" w:space="0" w:color="auto"/>
        <w:bottom w:val="none" w:sz="0" w:space="0" w:color="auto"/>
        <w:right w:val="none" w:sz="0" w:space="0" w:color="auto"/>
      </w:divBdr>
      <w:divsChild>
        <w:div w:id="641274461">
          <w:marLeft w:val="0"/>
          <w:marRight w:val="0"/>
          <w:marTop w:val="0"/>
          <w:marBottom w:val="0"/>
          <w:divBdr>
            <w:top w:val="none" w:sz="0" w:space="0" w:color="auto"/>
            <w:left w:val="none" w:sz="0" w:space="0" w:color="auto"/>
            <w:bottom w:val="none" w:sz="0" w:space="0" w:color="auto"/>
            <w:right w:val="none" w:sz="0" w:space="0" w:color="auto"/>
          </w:divBdr>
        </w:div>
        <w:div w:id="162858779">
          <w:marLeft w:val="0"/>
          <w:marRight w:val="0"/>
          <w:marTop w:val="0"/>
          <w:marBottom w:val="0"/>
          <w:divBdr>
            <w:top w:val="none" w:sz="0" w:space="0" w:color="auto"/>
            <w:left w:val="none" w:sz="0" w:space="0" w:color="auto"/>
            <w:bottom w:val="none" w:sz="0" w:space="0" w:color="auto"/>
            <w:right w:val="none" w:sz="0" w:space="0" w:color="auto"/>
          </w:divBdr>
        </w:div>
        <w:div w:id="527642407">
          <w:marLeft w:val="0"/>
          <w:marRight w:val="0"/>
          <w:marTop w:val="0"/>
          <w:marBottom w:val="0"/>
          <w:divBdr>
            <w:top w:val="none" w:sz="0" w:space="0" w:color="auto"/>
            <w:left w:val="none" w:sz="0" w:space="0" w:color="auto"/>
            <w:bottom w:val="none" w:sz="0" w:space="0" w:color="auto"/>
            <w:right w:val="none" w:sz="0" w:space="0" w:color="auto"/>
          </w:divBdr>
        </w:div>
        <w:div w:id="36393878">
          <w:marLeft w:val="0"/>
          <w:marRight w:val="0"/>
          <w:marTop w:val="0"/>
          <w:marBottom w:val="0"/>
          <w:divBdr>
            <w:top w:val="none" w:sz="0" w:space="0" w:color="auto"/>
            <w:left w:val="none" w:sz="0" w:space="0" w:color="auto"/>
            <w:bottom w:val="none" w:sz="0" w:space="0" w:color="auto"/>
            <w:right w:val="none" w:sz="0" w:space="0" w:color="auto"/>
          </w:divBdr>
        </w:div>
        <w:div w:id="1185561855">
          <w:marLeft w:val="0"/>
          <w:marRight w:val="0"/>
          <w:marTop w:val="0"/>
          <w:marBottom w:val="0"/>
          <w:divBdr>
            <w:top w:val="none" w:sz="0" w:space="0" w:color="auto"/>
            <w:left w:val="none" w:sz="0" w:space="0" w:color="auto"/>
            <w:bottom w:val="none" w:sz="0" w:space="0" w:color="auto"/>
            <w:right w:val="none" w:sz="0" w:space="0" w:color="auto"/>
          </w:divBdr>
        </w:div>
        <w:div w:id="598413459">
          <w:marLeft w:val="0"/>
          <w:marRight w:val="0"/>
          <w:marTop w:val="0"/>
          <w:marBottom w:val="0"/>
          <w:divBdr>
            <w:top w:val="none" w:sz="0" w:space="0" w:color="auto"/>
            <w:left w:val="none" w:sz="0" w:space="0" w:color="auto"/>
            <w:bottom w:val="none" w:sz="0" w:space="0" w:color="auto"/>
            <w:right w:val="none" w:sz="0" w:space="0" w:color="auto"/>
          </w:divBdr>
        </w:div>
        <w:div w:id="1756856230">
          <w:marLeft w:val="0"/>
          <w:marRight w:val="0"/>
          <w:marTop w:val="0"/>
          <w:marBottom w:val="0"/>
          <w:divBdr>
            <w:top w:val="none" w:sz="0" w:space="0" w:color="auto"/>
            <w:left w:val="none" w:sz="0" w:space="0" w:color="auto"/>
            <w:bottom w:val="none" w:sz="0" w:space="0" w:color="auto"/>
            <w:right w:val="none" w:sz="0" w:space="0" w:color="auto"/>
          </w:divBdr>
        </w:div>
      </w:divsChild>
    </w:div>
    <w:div w:id="827788605">
      <w:bodyDiv w:val="1"/>
      <w:marLeft w:val="0"/>
      <w:marRight w:val="0"/>
      <w:marTop w:val="0"/>
      <w:marBottom w:val="0"/>
      <w:divBdr>
        <w:top w:val="none" w:sz="0" w:space="0" w:color="auto"/>
        <w:left w:val="none" w:sz="0" w:space="0" w:color="auto"/>
        <w:bottom w:val="none" w:sz="0" w:space="0" w:color="auto"/>
        <w:right w:val="none" w:sz="0" w:space="0" w:color="auto"/>
      </w:divBdr>
      <w:divsChild>
        <w:div w:id="964430456">
          <w:marLeft w:val="0"/>
          <w:marRight w:val="0"/>
          <w:marTop w:val="0"/>
          <w:marBottom w:val="0"/>
          <w:divBdr>
            <w:top w:val="none" w:sz="0" w:space="0" w:color="auto"/>
            <w:left w:val="none" w:sz="0" w:space="0" w:color="auto"/>
            <w:bottom w:val="none" w:sz="0" w:space="0" w:color="auto"/>
            <w:right w:val="none" w:sz="0" w:space="0" w:color="auto"/>
          </w:divBdr>
        </w:div>
        <w:div w:id="643049822">
          <w:marLeft w:val="0"/>
          <w:marRight w:val="0"/>
          <w:marTop w:val="0"/>
          <w:marBottom w:val="0"/>
          <w:divBdr>
            <w:top w:val="none" w:sz="0" w:space="0" w:color="auto"/>
            <w:left w:val="none" w:sz="0" w:space="0" w:color="auto"/>
            <w:bottom w:val="none" w:sz="0" w:space="0" w:color="auto"/>
            <w:right w:val="none" w:sz="0" w:space="0" w:color="auto"/>
          </w:divBdr>
        </w:div>
        <w:div w:id="243229376">
          <w:marLeft w:val="0"/>
          <w:marRight w:val="0"/>
          <w:marTop w:val="0"/>
          <w:marBottom w:val="0"/>
          <w:divBdr>
            <w:top w:val="none" w:sz="0" w:space="0" w:color="auto"/>
            <w:left w:val="none" w:sz="0" w:space="0" w:color="auto"/>
            <w:bottom w:val="none" w:sz="0" w:space="0" w:color="auto"/>
            <w:right w:val="none" w:sz="0" w:space="0" w:color="auto"/>
          </w:divBdr>
        </w:div>
        <w:div w:id="2079939707">
          <w:marLeft w:val="0"/>
          <w:marRight w:val="0"/>
          <w:marTop w:val="0"/>
          <w:marBottom w:val="0"/>
          <w:divBdr>
            <w:top w:val="none" w:sz="0" w:space="0" w:color="auto"/>
            <w:left w:val="none" w:sz="0" w:space="0" w:color="auto"/>
            <w:bottom w:val="none" w:sz="0" w:space="0" w:color="auto"/>
            <w:right w:val="none" w:sz="0" w:space="0" w:color="auto"/>
          </w:divBdr>
        </w:div>
        <w:div w:id="2117480000">
          <w:marLeft w:val="0"/>
          <w:marRight w:val="0"/>
          <w:marTop w:val="0"/>
          <w:marBottom w:val="0"/>
          <w:divBdr>
            <w:top w:val="none" w:sz="0" w:space="0" w:color="auto"/>
            <w:left w:val="none" w:sz="0" w:space="0" w:color="auto"/>
            <w:bottom w:val="none" w:sz="0" w:space="0" w:color="auto"/>
            <w:right w:val="none" w:sz="0" w:space="0" w:color="auto"/>
          </w:divBdr>
        </w:div>
        <w:div w:id="1616208604">
          <w:marLeft w:val="0"/>
          <w:marRight w:val="0"/>
          <w:marTop w:val="0"/>
          <w:marBottom w:val="0"/>
          <w:divBdr>
            <w:top w:val="none" w:sz="0" w:space="0" w:color="auto"/>
            <w:left w:val="none" w:sz="0" w:space="0" w:color="auto"/>
            <w:bottom w:val="none" w:sz="0" w:space="0" w:color="auto"/>
            <w:right w:val="none" w:sz="0" w:space="0" w:color="auto"/>
          </w:divBdr>
        </w:div>
        <w:div w:id="890844509">
          <w:marLeft w:val="0"/>
          <w:marRight w:val="0"/>
          <w:marTop w:val="0"/>
          <w:marBottom w:val="0"/>
          <w:divBdr>
            <w:top w:val="none" w:sz="0" w:space="0" w:color="auto"/>
            <w:left w:val="none" w:sz="0" w:space="0" w:color="auto"/>
            <w:bottom w:val="none" w:sz="0" w:space="0" w:color="auto"/>
            <w:right w:val="none" w:sz="0" w:space="0" w:color="auto"/>
          </w:divBdr>
        </w:div>
        <w:div w:id="1022901061">
          <w:marLeft w:val="0"/>
          <w:marRight w:val="0"/>
          <w:marTop w:val="0"/>
          <w:marBottom w:val="0"/>
          <w:divBdr>
            <w:top w:val="none" w:sz="0" w:space="0" w:color="auto"/>
            <w:left w:val="none" w:sz="0" w:space="0" w:color="auto"/>
            <w:bottom w:val="none" w:sz="0" w:space="0" w:color="auto"/>
            <w:right w:val="none" w:sz="0" w:space="0" w:color="auto"/>
          </w:divBdr>
        </w:div>
        <w:div w:id="1536504344">
          <w:marLeft w:val="0"/>
          <w:marRight w:val="0"/>
          <w:marTop w:val="0"/>
          <w:marBottom w:val="0"/>
          <w:divBdr>
            <w:top w:val="none" w:sz="0" w:space="0" w:color="auto"/>
            <w:left w:val="none" w:sz="0" w:space="0" w:color="auto"/>
            <w:bottom w:val="none" w:sz="0" w:space="0" w:color="auto"/>
            <w:right w:val="none" w:sz="0" w:space="0" w:color="auto"/>
          </w:divBdr>
        </w:div>
        <w:div w:id="1420367292">
          <w:marLeft w:val="0"/>
          <w:marRight w:val="0"/>
          <w:marTop w:val="0"/>
          <w:marBottom w:val="0"/>
          <w:divBdr>
            <w:top w:val="none" w:sz="0" w:space="0" w:color="auto"/>
            <w:left w:val="none" w:sz="0" w:space="0" w:color="auto"/>
            <w:bottom w:val="none" w:sz="0" w:space="0" w:color="auto"/>
            <w:right w:val="none" w:sz="0" w:space="0" w:color="auto"/>
          </w:divBdr>
        </w:div>
        <w:div w:id="1458640981">
          <w:marLeft w:val="0"/>
          <w:marRight w:val="0"/>
          <w:marTop w:val="0"/>
          <w:marBottom w:val="0"/>
          <w:divBdr>
            <w:top w:val="none" w:sz="0" w:space="0" w:color="auto"/>
            <w:left w:val="none" w:sz="0" w:space="0" w:color="auto"/>
            <w:bottom w:val="none" w:sz="0" w:space="0" w:color="auto"/>
            <w:right w:val="none" w:sz="0" w:space="0" w:color="auto"/>
          </w:divBdr>
        </w:div>
        <w:div w:id="2015958233">
          <w:marLeft w:val="0"/>
          <w:marRight w:val="0"/>
          <w:marTop w:val="0"/>
          <w:marBottom w:val="0"/>
          <w:divBdr>
            <w:top w:val="none" w:sz="0" w:space="0" w:color="auto"/>
            <w:left w:val="none" w:sz="0" w:space="0" w:color="auto"/>
            <w:bottom w:val="none" w:sz="0" w:space="0" w:color="auto"/>
            <w:right w:val="none" w:sz="0" w:space="0" w:color="auto"/>
          </w:divBdr>
        </w:div>
        <w:div w:id="1388915454">
          <w:marLeft w:val="0"/>
          <w:marRight w:val="0"/>
          <w:marTop w:val="0"/>
          <w:marBottom w:val="0"/>
          <w:divBdr>
            <w:top w:val="none" w:sz="0" w:space="0" w:color="auto"/>
            <w:left w:val="none" w:sz="0" w:space="0" w:color="auto"/>
            <w:bottom w:val="none" w:sz="0" w:space="0" w:color="auto"/>
            <w:right w:val="none" w:sz="0" w:space="0" w:color="auto"/>
          </w:divBdr>
        </w:div>
        <w:div w:id="1861897903">
          <w:marLeft w:val="0"/>
          <w:marRight w:val="0"/>
          <w:marTop w:val="0"/>
          <w:marBottom w:val="0"/>
          <w:divBdr>
            <w:top w:val="none" w:sz="0" w:space="0" w:color="auto"/>
            <w:left w:val="none" w:sz="0" w:space="0" w:color="auto"/>
            <w:bottom w:val="none" w:sz="0" w:space="0" w:color="auto"/>
            <w:right w:val="none" w:sz="0" w:space="0" w:color="auto"/>
          </w:divBdr>
        </w:div>
        <w:div w:id="1088960504">
          <w:marLeft w:val="0"/>
          <w:marRight w:val="0"/>
          <w:marTop w:val="0"/>
          <w:marBottom w:val="0"/>
          <w:divBdr>
            <w:top w:val="none" w:sz="0" w:space="0" w:color="auto"/>
            <w:left w:val="none" w:sz="0" w:space="0" w:color="auto"/>
            <w:bottom w:val="none" w:sz="0" w:space="0" w:color="auto"/>
            <w:right w:val="none" w:sz="0" w:space="0" w:color="auto"/>
          </w:divBdr>
        </w:div>
        <w:div w:id="1351057142">
          <w:marLeft w:val="0"/>
          <w:marRight w:val="0"/>
          <w:marTop w:val="0"/>
          <w:marBottom w:val="0"/>
          <w:divBdr>
            <w:top w:val="none" w:sz="0" w:space="0" w:color="auto"/>
            <w:left w:val="none" w:sz="0" w:space="0" w:color="auto"/>
            <w:bottom w:val="none" w:sz="0" w:space="0" w:color="auto"/>
            <w:right w:val="none" w:sz="0" w:space="0" w:color="auto"/>
          </w:divBdr>
        </w:div>
        <w:div w:id="1317228327">
          <w:marLeft w:val="0"/>
          <w:marRight w:val="0"/>
          <w:marTop w:val="0"/>
          <w:marBottom w:val="0"/>
          <w:divBdr>
            <w:top w:val="none" w:sz="0" w:space="0" w:color="auto"/>
            <w:left w:val="none" w:sz="0" w:space="0" w:color="auto"/>
            <w:bottom w:val="none" w:sz="0" w:space="0" w:color="auto"/>
            <w:right w:val="none" w:sz="0" w:space="0" w:color="auto"/>
          </w:divBdr>
        </w:div>
      </w:divsChild>
    </w:div>
    <w:div w:id="921371941">
      <w:bodyDiv w:val="1"/>
      <w:marLeft w:val="0"/>
      <w:marRight w:val="0"/>
      <w:marTop w:val="0"/>
      <w:marBottom w:val="0"/>
      <w:divBdr>
        <w:top w:val="none" w:sz="0" w:space="0" w:color="auto"/>
        <w:left w:val="none" w:sz="0" w:space="0" w:color="auto"/>
        <w:bottom w:val="none" w:sz="0" w:space="0" w:color="auto"/>
        <w:right w:val="none" w:sz="0" w:space="0" w:color="auto"/>
      </w:divBdr>
    </w:div>
    <w:div w:id="18907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10</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Chauhan</dc:creator>
  <cp:keywords/>
  <dc:description/>
  <cp:lastModifiedBy>Amar Chauhan</cp:lastModifiedBy>
  <cp:revision>60</cp:revision>
  <cp:lastPrinted>2021-01-04T03:07:00Z</cp:lastPrinted>
  <dcterms:created xsi:type="dcterms:W3CDTF">2021-01-01T09:58:00Z</dcterms:created>
  <dcterms:modified xsi:type="dcterms:W3CDTF">2021-01-04T03:09:00Z</dcterms:modified>
</cp:coreProperties>
</file>